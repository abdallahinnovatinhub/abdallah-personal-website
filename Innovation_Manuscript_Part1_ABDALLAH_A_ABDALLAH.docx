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ind w:left="0" w:leftChars="0"/>
        <w:jc w:val="center"/>
        <w:rPr>
          <w:b/>
          <w:bCs/>
          <w:sz w:val="48"/>
          <w:szCs w:val="48"/>
        </w:rPr>
      </w:pPr>
      <w:r>
        <w:rPr/>
        <w:drawing>
          <wp:anchor distT="0" distB="0" distL="0" distR="0" simplePos="false" relativeHeight="3" behindDoc="false" locked="false" layoutInCell="true" allowOverlap="true">
            <wp:simplePos x="0" y="0"/>
            <wp:positionH relativeFrom="page">
              <wp:posOffset>440525</wp:posOffset>
            </wp:positionH>
            <wp:positionV relativeFrom="page">
              <wp:posOffset>477878</wp:posOffset>
            </wp:positionV>
            <wp:extent cx="6908077" cy="8773465"/>
            <wp:effectExtent l="0" t="0" r="0" b="0"/>
            <wp:wrapSquare wrapText="bothSides"/>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6908077" cy="8773465"/>
                    </a:xfrm>
                    <a:prstGeom prst="rect"/>
                  </pic:spPr>
                </pic:pic>
              </a:graphicData>
            </a:graphic>
          </wp:anchor>
        </w:drawing>
      </w:r>
    </w:p>
    <w:p>
      <w:pPr>
        <w:pStyle w:val="style1"/>
        <w:rPr>
          <w:sz w:val="72"/>
          <w:szCs w:val="72"/>
        </w:rPr>
      </w:pPr>
      <w:r>
        <w:rPr/>
        <w:drawing>
          <wp:anchor distT="0" distB="0" distL="114300" distR="114300" simplePos="false" relativeHeight="2" behindDoc="false" locked="false" layoutInCell="true" allowOverlap="true">
            <wp:simplePos x="0" y="0"/>
            <wp:positionH relativeFrom="page">
              <wp:posOffset>595170</wp:posOffset>
            </wp:positionH>
            <wp:positionV relativeFrom="page">
              <wp:posOffset>536043</wp:posOffset>
            </wp:positionV>
            <wp:extent cx="6605043" cy="9021393"/>
            <wp:effectExtent l="0" t="0" r="0" b="0"/>
            <wp:wrapSquare wrapText="bothSides"/>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6605043" cy="9021393"/>
                    </a:xfrm>
                    <a:prstGeom prst="rect"/>
                  </pic:spPr>
                </pic:pic>
              </a:graphicData>
            </a:graphic>
          </wp:anchor>
        </w:drawing>
      </w:r>
    </w:p>
    <w:p>
      <w:pPr>
        <w:pStyle w:val="style1"/>
        <w:rPr>
          <w:sz w:val="72"/>
          <w:szCs w:val="72"/>
        </w:rPr>
      </w:pPr>
      <w:r>
        <w:rPr>
          <w:sz w:val="72"/>
          <w:szCs w:val="72"/>
        </w:rPr>
        <w:t>Dedication</w:t>
      </w:r>
    </w:p>
    <w:p>
      <w:pPr>
        <w:pStyle w:val="style0"/>
        <w:numPr>
          <w:ilvl w:val="0"/>
          <w:numId w:val="0"/>
        </w:numPr>
        <w:rPr>
          <w:sz w:val="48"/>
          <w:szCs w:val="48"/>
        </w:rPr>
      </w:pPr>
    </w:p>
    <w:p>
      <w:pPr>
        <w:pStyle w:val="style0"/>
        <w:rPr>
          <w:sz w:val="36"/>
          <w:szCs w:val="36"/>
        </w:rPr>
      </w:pPr>
      <w:r>
        <w:rPr>
          <w:sz w:val="36"/>
          <w:szCs w:val="36"/>
        </w:rPr>
        <w:t>This book is dedicated to Almighty God, the source of wisdom, knowledge, and strength, whose grace has made this work possible.</w:t>
      </w:r>
      <w:r>
        <w:rPr>
          <w:sz w:val="36"/>
          <w:szCs w:val="36"/>
        </w:rPr>
        <w:br/>
      </w:r>
      <w:r>
        <w:rPr>
          <w:sz w:val="36"/>
          <w:szCs w:val="36"/>
        </w:rPr>
        <w:br/>
      </w:r>
      <w:r>
        <w:rPr>
          <w:sz w:val="36"/>
          <w:szCs w:val="36"/>
        </w:rPr>
        <w:t>It is also dedicated to my beloved parents, whose sacrifices, prayers, and encouragement continue to inspire me despite the challenges we face.</w:t>
      </w:r>
      <w:r>
        <w:rPr>
          <w:sz w:val="36"/>
          <w:szCs w:val="36"/>
        </w:rPr>
        <w:br/>
      </w:r>
      <w:r>
        <w:rPr>
          <w:sz w:val="36"/>
          <w:szCs w:val="36"/>
        </w:rPr>
        <w:br/>
      </w:r>
      <w:r>
        <w:rPr>
          <w:sz w:val="36"/>
          <w:szCs w:val="36"/>
        </w:rPr>
        <w:t>To my teachers, mentors, and friends,</w:t>
      </w:r>
      <w:r>
        <w:rPr>
          <w:sz w:val="36"/>
          <w:szCs w:val="36"/>
          <w:lang w:val="en-US"/>
        </w:rPr>
        <w:t xml:space="preserve"> and also for the great support from TPSIF (Treasure Prime Student Innovation Forum), </w:t>
      </w:r>
      <w:r>
        <w:rPr>
          <w:sz w:val="36"/>
          <w:szCs w:val="36"/>
        </w:rPr>
        <w:t>thank you for believing in me</w:t>
      </w:r>
      <w:r>
        <w:rPr>
          <w:sz w:val="36"/>
          <w:szCs w:val="36"/>
          <w:lang w:val="en-US"/>
        </w:rPr>
        <w:t xml:space="preserve"> </w:t>
      </w:r>
      <w:r>
        <w:rPr>
          <w:sz w:val="36"/>
          <w:szCs w:val="36"/>
        </w:rPr>
        <w:br/>
      </w:r>
      <w:r>
        <w:rPr>
          <w:sz w:val="36"/>
          <w:szCs w:val="36"/>
        </w:rPr>
        <w:br/>
      </w:r>
      <w:r>
        <w:rPr>
          <w:sz w:val="36"/>
          <w:szCs w:val="36"/>
        </w:rPr>
        <w:t>Finally, I dedicate this book to every young person with a dream—especially those who feel shy or discouraged. May this book remind you that your talent matters and your future is full of possibilities.</w:t>
      </w:r>
    </w:p>
    <w:p>
      <w:pPr>
        <w:pStyle w:val="style0"/>
        <w:rPr>
          <w:sz w:val="36"/>
          <w:szCs w:val="36"/>
        </w:rPr>
      </w:pPr>
      <w:r>
        <w:rPr>
          <w:sz w:val="36"/>
          <w:szCs w:val="36"/>
        </w:rPr>
        <w:br w:type="page"/>
      </w:r>
    </w:p>
    <w:p>
      <w:pPr>
        <w:pStyle w:val="style1"/>
        <w:rPr>
          <w:sz w:val="96"/>
          <w:szCs w:val="96"/>
        </w:rPr>
      </w:pPr>
      <w:r>
        <w:rPr>
          <w:sz w:val="72"/>
          <w:szCs w:val="72"/>
        </w:rPr>
        <w:t>Preface</w:t>
      </w:r>
    </w:p>
    <w:p>
      <w:pPr>
        <w:pStyle w:val="style1"/>
        <w:rPr>
          <w:rFonts w:ascii="Cambria" w:cs="宋体" w:eastAsia="ＭＳ 明朝" w:hAnsi="Cambria" w:hint="default"/>
          <w:b w:val="false"/>
          <w:bCs w:val="false"/>
          <w:i w:val="false"/>
          <w:iCs w:val="false"/>
          <w:color w:val="auto"/>
          <w:sz w:val="32"/>
          <w:szCs w:val="32"/>
          <w:highlight w:val="none"/>
          <w:vertAlign w:val="baseline"/>
          <w:em w:val="none"/>
          <w:lang w:val="en-US" w:eastAsia="en-US"/>
        </w:rPr>
      </w:pPr>
      <w:r>
        <w:rPr>
          <w:b w:val="false"/>
          <w:bCs w:val="false"/>
          <w:color w:val="000000"/>
          <w:sz w:val="32"/>
          <w:szCs w:val="32"/>
        </w:rPr>
        <w:t>Every human being is born with a special gift. Some discover it early while others take years. Sadly, many never use their talents because of fear, lack of courage, or discouragement.</w:t>
        <w:br/>
        <w:br/>
        <w:t>This book was written to encourage young people to believe in themselves. Innovation is not only inventing machines; it is finding better ways to solve problems and improve lives. If this book gives even one reader the courage to use his or her talent, then its purpose has been achieved.</w:t>
      </w:r>
      <w:r>
        <w:rPr>
          <w:b w:val="false"/>
          <w:bCs w:val="false"/>
          <w:color w:val="000000"/>
          <w:sz w:val="32"/>
          <w:szCs w:val="32"/>
          <w:lang w:val="en-US"/>
        </w:rPr>
        <w:t xml:space="preserve">                                                                                 </w:t>
      </w:r>
    </w:p>
    <w:p>
      <w:pPr>
        <w:pStyle w:val="style0"/>
        <w:numPr>
          <w:ilvl w:val="0"/>
          <w:numId w:val="0"/>
        </w:numPr>
        <w:rPr>
          <w:rFonts w:ascii="Cambria" w:cs="宋体" w:eastAsia="ＭＳ 明朝" w:hAnsi="Cambria" w:hint="default"/>
          <w:b w:val="false"/>
          <w:bCs w:val="false"/>
          <w:i w:val="false"/>
          <w:iCs w:val="false"/>
          <w:color w:val="auto"/>
          <w:sz w:val="32"/>
          <w:szCs w:val="32"/>
          <w:highlight w:val="none"/>
          <w:vertAlign w:val="baseline"/>
          <w:em w:val="none"/>
          <w:lang w:val="en-US" w:eastAsia="en-US"/>
        </w:rPr>
      </w:pPr>
    </w:p>
    <w:p>
      <w:pPr>
        <w:pStyle w:val="style0"/>
        <w:spacing w:after="200" w:lineRule="auto" w:line="276"/>
        <w:jc w:val="left"/>
        <w:rPr>
          <w:sz w:val="32"/>
          <w:szCs w:val="32"/>
        </w:rPr>
      </w:pPr>
      <w:r>
        <w:rPr>
          <w:rFonts w:ascii="Cambria" w:cs="宋体" w:eastAsia="ＭＳ 明朝" w:hAnsi="Cambria" w:hint="default"/>
          <w:b w:val="false"/>
          <w:bCs w:val="false"/>
          <w:i w:val="false"/>
          <w:iCs w:val="false"/>
          <w:color w:val="auto"/>
          <w:sz w:val="32"/>
          <w:szCs w:val="32"/>
          <w:highlight w:val="none"/>
          <w:vertAlign w:val="baseline"/>
          <w:em w:val="none"/>
          <w:lang w:val="en-US" w:eastAsia="en-US"/>
        </w:rPr>
        <w:t>This book is written to encourage every young person, student, and dreamer to believe in themselves. Innovation is not only about inventing machines or creating new technology. Innovation is also about using your mind to solve problems, improve lives, and make the world a better place.</w:t>
      </w:r>
    </w:p>
    <w:p>
      <w:pPr>
        <w:pStyle w:val="style0"/>
        <w:spacing w:after="200" w:lineRule="auto" w:line="276"/>
        <w:jc w:val="left"/>
        <w:rPr>
          <w:sz w:val="32"/>
          <w:szCs w:val="32"/>
        </w:rPr>
      </w:pPr>
      <w:r>
        <w:rPr>
          <w:rFonts w:ascii="Cambria" w:cs="宋体" w:eastAsia="ＭＳ 明朝" w:hAnsi="Cambria" w:hint="default"/>
          <w:b w:val="false"/>
          <w:bCs w:val="false"/>
          <w:i w:val="false"/>
          <w:iCs w:val="false"/>
          <w:color w:val="auto"/>
          <w:sz w:val="32"/>
          <w:szCs w:val="32"/>
          <w:highlight w:val="none"/>
          <w:vertAlign w:val="baseline"/>
          <w:em w:val="none"/>
          <w:lang w:val="en-US" w:eastAsia="en-US"/>
        </w:rPr>
        <w:t>If you have ever felt shy, lonely, or thought that your talent was too small to matter, this book is for you. Never allow fear to stop you from becoming the person you were created to be. Every great inventor, scientist, writer, artist, musician, and entrepreneur started with a simple idea and the courage to take the first step.</w:t>
      </w:r>
    </w:p>
    <w:p>
      <w:pPr>
        <w:pStyle w:val="style0"/>
        <w:spacing w:after="200" w:lineRule="auto" w:line="276"/>
        <w:jc w:val="left"/>
        <w:rPr>
          <w:color w:val="0000ff"/>
          <w:sz w:val="40"/>
          <w:szCs w:val="40"/>
          <w:lang w:val="en-US"/>
        </w:rPr>
      </w:pPr>
      <w:r>
        <w:rPr>
          <w:rFonts w:ascii="Cambria" w:cs="宋体" w:eastAsia="ＭＳ 明朝" w:hAnsi="Cambria" w:hint="default"/>
          <w:b w:val="false"/>
          <w:bCs w:val="false"/>
          <w:i w:val="false"/>
          <w:iCs w:val="false"/>
          <w:color w:val="auto"/>
          <w:sz w:val="32"/>
          <w:szCs w:val="32"/>
          <w:highlight w:val="none"/>
          <w:vertAlign w:val="baseline"/>
          <w:em w:val="none"/>
          <w:lang w:val="en-US" w:eastAsia="en-US"/>
        </w:rPr>
        <w:t>May this book inspire you to discover your talent, develop it with hard work, and use it to serve humanity.</w:t>
      </w:r>
    </w:p>
    <w:p>
      <w:pPr>
        <w:pStyle w:val="style0"/>
        <w:spacing w:after="200" w:lineRule="auto" w:line="276"/>
        <w:jc w:val="left"/>
        <w:rPr>
          <w:sz w:val="24"/>
          <w:szCs w:val="24"/>
        </w:rPr>
      </w:pPr>
      <w:r>
        <w:rPr>
          <w:color w:val="0000ff"/>
          <w:sz w:val="40"/>
          <w:szCs w:val="40"/>
          <w:lang w:val="en-US"/>
        </w:rPr>
        <w:t xml:space="preserve"> </w:t>
      </w:r>
      <w:r>
        <w:rPr>
          <w:color w:val="0000ff"/>
          <w:sz w:val="52"/>
          <w:szCs w:val="52"/>
          <w:lang w:val="en-US"/>
        </w:rPr>
        <w:t>ACKNOWLEDGEMENT</w:t>
      </w:r>
      <w:r>
        <w:rPr>
          <w:color w:val="3399ff"/>
          <w:sz w:val="36"/>
          <w:szCs w:val="36"/>
          <w:lang w:val="en-US"/>
        </w:rPr>
        <w:t xml:space="preserve"> </w:t>
      </w:r>
    </w:p>
    <w:p>
      <w:pPr>
        <w:pStyle w:val="style0"/>
        <w:rPr>
          <w:sz w:val="28"/>
          <w:szCs w:val="28"/>
        </w:rPr>
      </w:pPr>
      <w:r>
        <w:rPr>
          <w:sz w:val="28"/>
          <w:szCs w:val="28"/>
          <w:lang w:val="en-US"/>
        </w:rPr>
        <w:t>First and foremost, I give all glory, honor, and gratitude to Almighty God, whose mercy, wisdom, strength, and guidance made the writing of this book possible. Without His grace and unfailing love, this work would not have been accomplished.</w:t>
      </w:r>
    </w:p>
    <w:p>
      <w:pPr>
        <w:pStyle w:val="style0"/>
        <w:rPr>
          <w:sz w:val="28"/>
          <w:szCs w:val="28"/>
        </w:rPr>
      </w:pPr>
      <w:r>
        <w:rPr>
          <w:sz w:val="28"/>
          <w:szCs w:val="28"/>
          <w:lang w:val="en-US"/>
        </w:rPr>
        <w:t>My sincere appreciation goes to my beloved parents for their love, sacrifices, prayers, encouragement, and support. Despite the financial challenges we have faced, they have continued to inspire me to value education, remain hopeful, and work hard toward achieving my dreams.</w:t>
      </w:r>
    </w:p>
    <w:p>
      <w:pPr>
        <w:pStyle w:val="style0"/>
        <w:rPr>
          <w:sz w:val="28"/>
          <w:szCs w:val="28"/>
        </w:rPr>
      </w:pPr>
      <w:r>
        <w:rPr>
          <w:sz w:val="28"/>
          <w:szCs w:val="28"/>
          <w:lang w:val="en-US"/>
        </w:rPr>
        <w:t>I am deeply grateful to the management, principal, and teachers of Treasure Prime International Science Academy, Keffi, for the knowledge, discipline, and moral values they have imparted to me. Their dedication to teaching has greatly contributed to my academic growth and personal development.</w:t>
      </w:r>
    </w:p>
    <w:p>
      <w:pPr>
        <w:pStyle w:val="style0"/>
        <w:rPr>
          <w:sz w:val="28"/>
          <w:szCs w:val="28"/>
        </w:rPr>
      </w:pPr>
      <w:r>
        <w:rPr>
          <w:sz w:val="28"/>
          <w:szCs w:val="28"/>
          <w:lang w:val="en-US"/>
        </w:rPr>
        <w:t>I also wish to express my heartfelt thanks to TPSIF (Treasure Prime Student Innovation Forum) for promoting creativity, innovation, and the spirit of excellence among students. The encouragement provided through this platform inspired me to write this book and share my ideas with others.</w:t>
      </w:r>
    </w:p>
    <w:p>
      <w:pPr>
        <w:pStyle w:val="style0"/>
        <w:rPr>
          <w:sz w:val="28"/>
          <w:szCs w:val="28"/>
        </w:rPr>
      </w:pPr>
      <w:r>
        <w:rPr>
          <w:sz w:val="28"/>
          <w:szCs w:val="28"/>
          <w:lang w:val="en-US"/>
        </w:rPr>
        <w:t>My appreciation also goes to my classmates and friends, whose encouragement, advice, and support motivated me throughout the writing of this book. Your belief in my ability gave me the confidence to continue.</w:t>
      </w:r>
    </w:p>
    <w:p>
      <w:pPr>
        <w:pStyle w:val="style0"/>
        <w:rPr>
          <w:sz w:val="72"/>
          <w:szCs w:val="72"/>
        </w:rPr>
      </w:pPr>
      <w:r>
        <w:rPr>
          <w:sz w:val="28"/>
          <w:szCs w:val="28"/>
          <w:lang w:val="en-US"/>
        </w:rPr>
        <w:t>Finally, I sincerely thank every reader who has chosen to read this book. It is my hope that these pages will inspire you to discover your talent, overcome fear, develop your abilities, and use your gifts to make a positive difference in your family, your community, your nation, and the world. May God bless everyone who contributed, directly or indirectly, to the success of this book.</w:t>
      </w:r>
    </w:p>
    <w:p>
      <w:pPr>
        <w:pStyle w:val="style1"/>
        <w:rPr>
          <w:sz w:val="72"/>
          <w:szCs w:val="72"/>
        </w:rPr>
      </w:pPr>
      <w:r>
        <w:rPr>
          <w:sz w:val="72"/>
          <w:szCs w:val="72"/>
        </w:rPr>
        <w:t>About the Author</w:t>
      </w:r>
    </w:p>
    <w:p>
      <w:pPr>
        <w:pStyle w:val="style0"/>
        <w:ind w:left="0" w:leftChars="0"/>
        <w:jc w:val="left"/>
        <w:rPr>
          <w:b w:val="false"/>
          <w:bCs w:val="false"/>
          <w:sz w:val="40"/>
          <w:szCs w:val="40"/>
        </w:rPr>
      </w:pPr>
      <w:r>
        <w:rPr>
          <w:sz w:val="40"/>
          <w:szCs w:val="40"/>
        </w:rPr>
        <w:t>I am Abdallah A. Abdallah, a student of Treasure Prime International Science Academy, Keffi, Nasarawa State. I live at Area Commander, CRDP, behind Fash Hotel, Keffi, Nasarawa State. I am not hoping to become a professional writer, but I wrote this book to encourage young people who have talents but lack the courage to express them.</w:t>
      </w:r>
    </w:p>
    <w:p>
      <w:pPr>
        <w:pStyle w:val="style0"/>
        <w:rPr>
          <w:b w:val="false"/>
          <w:bCs w:val="false"/>
          <w:sz w:val="36"/>
          <w:szCs w:val="36"/>
        </w:rPr>
      </w:pPr>
      <w:r>
        <w:rPr>
          <w:b w:val="false"/>
          <w:bCs w:val="false"/>
          <w:sz w:val="28"/>
          <w:szCs w:val="28"/>
        </w:rPr>
        <w:br w:type="page"/>
      </w:r>
    </w:p>
    <w:p>
      <w:pPr>
        <w:pStyle w:val="style1"/>
        <w:rPr>
          <w:b/>
          <w:bCs/>
          <w:sz w:val="56"/>
          <w:szCs w:val="56"/>
        </w:rPr>
      </w:pPr>
      <w:r>
        <w:rPr>
          <w:b/>
          <w:bCs/>
          <w:sz w:val="72"/>
          <w:szCs w:val="72"/>
        </w:rPr>
        <w:t>Table of Contents</w:t>
      </w:r>
    </w:p>
    <w:p>
      <w:pPr>
        <w:pStyle w:val="style0"/>
        <w:numPr>
          <w:ilvl w:val="0"/>
          <w:numId w:val="0"/>
        </w:numPr>
        <w:rPr>
          <w:b/>
          <w:bCs/>
          <w:sz w:val="21"/>
          <w:szCs w:val="21"/>
        </w:rPr>
      </w:pPr>
    </w:p>
    <w:p>
      <w:pPr>
        <w:pStyle w:val="style179"/>
        <w:numPr>
          <w:ilvl w:val="0"/>
          <w:numId w:val="10"/>
        </w:numPr>
        <w:rPr>
          <w:b w:val="false"/>
          <w:bCs w:val="false"/>
          <w:sz w:val="32"/>
          <w:szCs w:val="32"/>
          <w:lang w:val="en-US"/>
        </w:rPr>
      </w:pPr>
      <w:r>
        <w:rPr>
          <w:b w:val="false"/>
          <w:bCs w:val="false"/>
          <w:sz w:val="32"/>
          <w:szCs w:val="32"/>
          <w:lang w:val="en-US"/>
        </w:rPr>
        <w:t xml:space="preserve"> </w:t>
      </w:r>
      <w:r>
        <w:rPr>
          <w:b w:val="false"/>
          <w:bCs w:val="false"/>
          <w:sz w:val="32"/>
          <w:szCs w:val="32"/>
        </w:rPr>
        <w:t>Dedication</w:t>
      </w:r>
      <w:r>
        <w:rPr>
          <w:b w:val="false"/>
          <w:bCs w:val="false"/>
          <w:sz w:val="32"/>
          <w:szCs w:val="32"/>
          <w:lang w:val="en-US"/>
        </w:rPr>
        <w:t>.</w:t>
      </w:r>
    </w:p>
    <w:p>
      <w:pPr>
        <w:pStyle w:val="style179"/>
        <w:numPr>
          <w:ilvl w:val="0"/>
          <w:numId w:val="10"/>
        </w:numPr>
        <w:rPr>
          <w:b w:val="false"/>
          <w:bCs w:val="false"/>
          <w:sz w:val="32"/>
          <w:szCs w:val="32"/>
          <w:lang w:val="en-US"/>
        </w:rPr>
      </w:pPr>
      <w:r>
        <w:rPr>
          <w:b w:val="false"/>
          <w:bCs w:val="false"/>
          <w:sz w:val="32"/>
          <w:szCs w:val="32"/>
          <w:lang w:val="en-US"/>
        </w:rPr>
        <w:t xml:space="preserve"> </w:t>
      </w:r>
      <w:r>
        <w:rPr>
          <w:b w:val="false"/>
          <w:bCs w:val="false"/>
          <w:sz w:val="32"/>
          <w:szCs w:val="32"/>
        </w:rPr>
        <w:t>Preface</w:t>
      </w:r>
      <w:r>
        <w:rPr>
          <w:b w:val="false"/>
          <w:bCs w:val="false"/>
          <w:sz w:val="32"/>
          <w:szCs w:val="32"/>
          <w:lang w:val="en-US"/>
        </w:rPr>
        <w:t>.</w:t>
      </w:r>
    </w:p>
    <w:p>
      <w:pPr>
        <w:pStyle w:val="style179"/>
        <w:numPr>
          <w:ilvl w:val="0"/>
          <w:numId w:val="10"/>
        </w:numPr>
        <w:rPr>
          <w:b w:val="false"/>
          <w:bCs w:val="false"/>
          <w:sz w:val="32"/>
          <w:szCs w:val="32"/>
          <w:lang w:val="en-US"/>
        </w:rPr>
      </w:pPr>
      <w:r>
        <w:rPr>
          <w:b w:val="false"/>
          <w:bCs w:val="false"/>
          <w:sz w:val="32"/>
          <w:szCs w:val="32"/>
          <w:lang w:val="en-US"/>
        </w:rPr>
        <w:t xml:space="preserve"> </w:t>
      </w:r>
      <w:r>
        <w:rPr>
          <w:b w:val="false"/>
          <w:bCs w:val="false"/>
          <w:sz w:val="32"/>
          <w:szCs w:val="32"/>
        </w:rPr>
        <w:t>About the Author</w:t>
      </w:r>
      <w:r>
        <w:rPr>
          <w:b w:val="false"/>
          <w:bCs w:val="false"/>
          <w:sz w:val="32"/>
          <w:szCs w:val="32"/>
          <w:lang w:val="en-US"/>
        </w:rPr>
        <w:t>.</w:t>
      </w:r>
    </w:p>
    <w:p>
      <w:pPr>
        <w:pStyle w:val="style179"/>
        <w:numPr>
          <w:ilvl w:val="0"/>
          <w:numId w:val="10"/>
        </w:numPr>
        <w:rPr>
          <w:b w:val="false"/>
          <w:bCs w:val="false"/>
          <w:sz w:val="32"/>
          <w:szCs w:val="32"/>
          <w:lang w:val="en-US"/>
        </w:rPr>
      </w:pPr>
      <w:r>
        <w:rPr>
          <w:b w:val="false"/>
          <w:bCs w:val="false"/>
          <w:sz w:val="32"/>
          <w:szCs w:val="32"/>
          <w:lang w:val="en-US"/>
        </w:rPr>
        <w:t xml:space="preserve"> </w:t>
      </w:r>
      <w:r>
        <w:rPr>
          <w:b w:val="false"/>
          <w:bCs w:val="false"/>
          <w:sz w:val="32"/>
          <w:szCs w:val="32"/>
        </w:rPr>
        <w:t>Table of Contents</w:t>
      </w:r>
      <w:r>
        <w:rPr>
          <w:b w:val="false"/>
          <w:bCs w:val="false"/>
          <w:sz w:val="32"/>
          <w:szCs w:val="32"/>
          <w:lang w:val="en-US"/>
        </w:rPr>
        <w:t>.</w:t>
      </w:r>
    </w:p>
    <w:p>
      <w:pPr>
        <w:pStyle w:val="style179"/>
        <w:numPr>
          <w:ilvl w:val="0"/>
          <w:numId w:val="10"/>
        </w:numPr>
        <w:rPr>
          <w:b w:val="false"/>
          <w:bCs w:val="false"/>
          <w:sz w:val="32"/>
          <w:szCs w:val="32"/>
          <w:lang w:val="en-US"/>
        </w:rPr>
      </w:pPr>
      <w:r>
        <w:rPr>
          <w:b w:val="false"/>
          <w:bCs w:val="false"/>
          <w:sz w:val="32"/>
          <w:szCs w:val="32"/>
          <w:lang w:val="en-US"/>
        </w:rPr>
        <w:t xml:space="preserve"> </w:t>
      </w:r>
      <w:r>
        <w:rPr>
          <w:b w:val="false"/>
          <w:bCs w:val="false"/>
          <w:sz w:val="32"/>
          <w:szCs w:val="32"/>
        </w:rPr>
        <w:t>Chapter 1 What Is Innovation?</w:t>
      </w:r>
    </w:p>
    <w:p>
      <w:pPr>
        <w:pStyle w:val="style179"/>
        <w:numPr>
          <w:ilvl w:val="0"/>
          <w:numId w:val="10"/>
        </w:numPr>
        <w:rPr>
          <w:b w:val="false"/>
          <w:bCs w:val="false"/>
          <w:sz w:val="32"/>
          <w:szCs w:val="32"/>
          <w:lang w:val="en-US"/>
        </w:rPr>
      </w:pPr>
      <w:r>
        <w:rPr>
          <w:b w:val="false"/>
          <w:bCs w:val="false"/>
          <w:sz w:val="32"/>
          <w:szCs w:val="32"/>
          <w:lang w:val="en-US"/>
        </w:rPr>
        <w:t xml:space="preserve"> </w:t>
      </w:r>
      <w:r>
        <w:rPr>
          <w:b w:val="false"/>
          <w:bCs w:val="false"/>
          <w:sz w:val="32"/>
          <w:szCs w:val="32"/>
        </w:rPr>
        <w:t>Chapter 2 Discovering Your Talent</w:t>
      </w:r>
      <w:r>
        <w:rPr>
          <w:b w:val="false"/>
          <w:bCs w:val="false"/>
          <w:sz w:val="32"/>
          <w:szCs w:val="32"/>
          <w:lang w:val="en-US"/>
        </w:rPr>
        <w:t>.</w:t>
      </w:r>
    </w:p>
    <w:p>
      <w:pPr>
        <w:pStyle w:val="style179"/>
        <w:numPr>
          <w:ilvl w:val="0"/>
          <w:numId w:val="10"/>
        </w:numPr>
        <w:rPr>
          <w:b w:val="false"/>
          <w:bCs w:val="false"/>
          <w:sz w:val="32"/>
          <w:szCs w:val="32"/>
          <w:lang w:val="en-US"/>
        </w:rPr>
      </w:pPr>
      <w:r>
        <w:rPr>
          <w:b w:val="false"/>
          <w:bCs w:val="false"/>
          <w:sz w:val="32"/>
          <w:szCs w:val="32"/>
          <w:lang w:val="en-US"/>
        </w:rPr>
        <w:t xml:space="preserve"> </w:t>
      </w:r>
      <w:r>
        <w:rPr>
          <w:b w:val="false"/>
          <w:bCs w:val="false"/>
          <w:sz w:val="32"/>
          <w:szCs w:val="32"/>
        </w:rPr>
        <w:t>Chapter 3 Overcoming Fear and Shyness</w:t>
      </w:r>
      <w:r>
        <w:rPr>
          <w:b w:val="false"/>
          <w:bCs w:val="false"/>
          <w:sz w:val="32"/>
          <w:szCs w:val="32"/>
          <w:lang w:val="en-US"/>
        </w:rPr>
        <w:t>.</w:t>
      </w:r>
    </w:p>
    <w:p>
      <w:pPr>
        <w:pStyle w:val="style179"/>
        <w:numPr>
          <w:ilvl w:val="0"/>
          <w:numId w:val="10"/>
        </w:numPr>
        <w:rPr>
          <w:b w:val="false"/>
          <w:bCs w:val="false"/>
          <w:sz w:val="32"/>
          <w:szCs w:val="32"/>
          <w:lang w:val="en-US"/>
        </w:rPr>
      </w:pPr>
      <w:r>
        <w:rPr>
          <w:b w:val="false"/>
          <w:bCs w:val="false"/>
          <w:sz w:val="32"/>
          <w:szCs w:val="32"/>
          <w:lang w:val="en-US"/>
        </w:rPr>
        <w:t xml:space="preserve"> </w:t>
      </w:r>
      <w:r>
        <w:rPr>
          <w:b w:val="false"/>
          <w:bCs w:val="false"/>
          <w:sz w:val="32"/>
          <w:szCs w:val="32"/>
        </w:rPr>
        <w:t>Chapter 4 The Power of Creativity</w:t>
      </w:r>
      <w:r>
        <w:rPr>
          <w:b w:val="false"/>
          <w:bCs w:val="false"/>
          <w:sz w:val="32"/>
          <w:szCs w:val="32"/>
          <w:lang w:val="en-US"/>
        </w:rPr>
        <w:t>.</w:t>
      </w:r>
    </w:p>
    <w:p>
      <w:pPr>
        <w:pStyle w:val="style179"/>
        <w:numPr>
          <w:ilvl w:val="0"/>
          <w:numId w:val="10"/>
        </w:numPr>
        <w:rPr>
          <w:b w:val="false"/>
          <w:bCs w:val="false"/>
          <w:sz w:val="32"/>
          <w:szCs w:val="32"/>
          <w:lang w:val="en-US"/>
        </w:rPr>
      </w:pPr>
      <w:r>
        <w:rPr>
          <w:b w:val="false"/>
          <w:bCs w:val="false"/>
          <w:sz w:val="32"/>
          <w:szCs w:val="32"/>
          <w:lang w:val="en-US"/>
        </w:rPr>
        <w:t xml:space="preserve"> </w:t>
      </w:r>
      <w:r>
        <w:rPr>
          <w:b w:val="false"/>
          <w:bCs w:val="false"/>
          <w:sz w:val="32"/>
          <w:szCs w:val="32"/>
        </w:rPr>
        <w:t>Chapter 5 Learning from Failure</w:t>
      </w:r>
      <w:r>
        <w:rPr>
          <w:b w:val="false"/>
          <w:bCs w:val="false"/>
          <w:sz w:val="32"/>
          <w:szCs w:val="32"/>
          <w:lang w:val="en-US"/>
        </w:rPr>
        <w:t>.</w:t>
      </w:r>
    </w:p>
    <w:p>
      <w:pPr>
        <w:pStyle w:val="style179"/>
        <w:numPr>
          <w:ilvl w:val="0"/>
          <w:numId w:val="10"/>
        </w:numPr>
        <w:rPr>
          <w:b w:val="false"/>
          <w:bCs w:val="false"/>
          <w:sz w:val="32"/>
          <w:szCs w:val="32"/>
        </w:rPr>
      </w:pPr>
      <w:r>
        <w:rPr>
          <w:b w:val="false"/>
          <w:bCs w:val="false"/>
          <w:sz w:val="32"/>
          <w:szCs w:val="32"/>
          <w:lang w:val="en-US"/>
        </w:rPr>
        <w:t xml:space="preserve"> </w:t>
      </w:r>
      <w:r>
        <w:rPr>
          <w:b w:val="false"/>
          <w:bCs w:val="false"/>
          <w:sz w:val="32"/>
          <w:szCs w:val="32"/>
        </w:rPr>
        <w:t>Chapter 6 Turning Ideas into Reality</w:t>
      </w:r>
      <w:r>
        <w:rPr>
          <w:b w:val="false"/>
          <w:bCs w:val="false"/>
          <w:sz w:val="32"/>
          <w:szCs w:val="32"/>
          <w:lang w:val="en-US"/>
        </w:rPr>
        <w:t>.</w:t>
      </w:r>
    </w:p>
    <w:p>
      <w:pPr>
        <w:pStyle w:val="style179"/>
        <w:numPr>
          <w:ilvl w:val="0"/>
          <w:numId w:val="10"/>
        </w:numPr>
        <w:rPr>
          <w:b w:val="false"/>
          <w:bCs w:val="false"/>
          <w:sz w:val="32"/>
          <w:szCs w:val="32"/>
          <w:lang w:val="en-US"/>
        </w:rPr>
      </w:pPr>
      <w:r>
        <w:rPr>
          <w:b w:val="false"/>
          <w:bCs w:val="false"/>
          <w:sz w:val="32"/>
          <w:szCs w:val="32"/>
        </w:rPr>
        <w:t>Chapter 7 The Importance of Teamwork in</w:t>
      </w:r>
      <w:r>
        <w:rPr>
          <w:b w:val="false"/>
          <w:bCs w:val="false"/>
          <w:sz w:val="32"/>
          <w:szCs w:val="32"/>
          <w:lang w:val="en-US"/>
        </w:rPr>
        <w:t xml:space="preserve"> Innovation.</w:t>
      </w:r>
    </w:p>
    <w:p>
      <w:pPr>
        <w:pStyle w:val="style179"/>
        <w:numPr>
          <w:ilvl w:val="0"/>
          <w:numId w:val="10"/>
        </w:numPr>
        <w:rPr>
          <w:b w:val="false"/>
          <w:bCs w:val="false"/>
          <w:sz w:val="32"/>
          <w:szCs w:val="32"/>
          <w:lang w:val="en-US"/>
        </w:rPr>
      </w:pPr>
      <w:r>
        <w:rPr>
          <w:b w:val="false"/>
          <w:bCs w:val="false"/>
          <w:sz w:val="32"/>
          <w:szCs w:val="32"/>
          <w:lang w:val="en-US"/>
        </w:rPr>
        <w:t xml:space="preserve"> </w:t>
      </w:r>
      <w:r>
        <w:rPr>
          <w:b w:val="false"/>
          <w:bCs w:val="false"/>
          <w:sz w:val="32"/>
          <w:szCs w:val="32"/>
        </w:rPr>
        <w:t>Chapter 8 Innovation for National Development</w:t>
      </w:r>
      <w:r>
        <w:rPr>
          <w:b w:val="false"/>
          <w:bCs w:val="false"/>
          <w:sz w:val="32"/>
          <w:szCs w:val="32"/>
          <w:lang w:val="en-US"/>
        </w:rPr>
        <w:t>.</w:t>
      </w:r>
    </w:p>
    <w:p>
      <w:pPr>
        <w:pStyle w:val="style179"/>
        <w:numPr>
          <w:ilvl w:val="0"/>
          <w:numId w:val="10"/>
        </w:numPr>
        <w:rPr>
          <w:b w:val="false"/>
          <w:bCs w:val="false"/>
          <w:sz w:val="32"/>
          <w:szCs w:val="32"/>
          <w:lang w:val="en-US"/>
        </w:rPr>
      </w:pPr>
      <w:r>
        <w:rPr>
          <w:b w:val="false"/>
          <w:bCs w:val="false"/>
          <w:sz w:val="32"/>
          <w:szCs w:val="32"/>
          <w:lang w:val="en-US"/>
        </w:rPr>
        <w:t xml:space="preserve"> </w:t>
      </w:r>
      <w:r>
        <w:rPr>
          <w:b w:val="false"/>
          <w:bCs w:val="false"/>
          <w:sz w:val="32"/>
          <w:szCs w:val="32"/>
        </w:rPr>
        <w:t>Chapter 9 The Role of Education in Innovation</w:t>
      </w:r>
      <w:r>
        <w:rPr>
          <w:b w:val="false"/>
          <w:bCs w:val="false"/>
          <w:sz w:val="32"/>
          <w:szCs w:val="32"/>
          <w:lang w:val="en-US"/>
        </w:rPr>
        <w:t>.</w:t>
      </w:r>
    </w:p>
    <w:p>
      <w:pPr>
        <w:pStyle w:val="style179"/>
        <w:numPr>
          <w:ilvl w:val="0"/>
          <w:numId w:val="10"/>
        </w:numPr>
        <w:rPr>
          <w:b w:val="false"/>
          <w:bCs w:val="false"/>
          <w:sz w:val="32"/>
          <w:szCs w:val="32"/>
        </w:rPr>
      </w:pPr>
      <w:r>
        <w:rPr>
          <w:b w:val="false"/>
          <w:bCs w:val="false"/>
          <w:sz w:val="32"/>
          <w:szCs w:val="32"/>
          <w:lang w:val="en-US"/>
        </w:rPr>
        <w:t xml:space="preserve"> </w:t>
      </w:r>
      <w:r>
        <w:rPr>
          <w:b w:val="false"/>
          <w:bCs w:val="false"/>
          <w:sz w:val="32"/>
          <w:szCs w:val="32"/>
        </w:rPr>
        <w:t>Chapter 10 Character: The Foundation of Lasting Success</w:t>
      </w:r>
      <w:r>
        <w:rPr>
          <w:b w:val="false"/>
          <w:bCs w:val="false"/>
          <w:sz w:val="32"/>
          <w:szCs w:val="32"/>
          <w:lang w:val="en-US"/>
        </w:rPr>
        <w:t>.</w:t>
      </w:r>
    </w:p>
    <w:p>
      <w:pPr>
        <w:pStyle w:val="style179"/>
        <w:numPr>
          <w:ilvl w:val="0"/>
          <w:numId w:val="10"/>
        </w:numPr>
        <w:rPr>
          <w:b/>
          <w:bCs/>
          <w:sz w:val="32"/>
          <w:szCs w:val="32"/>
        </w:rPr>
      </w:pPr>
      <w:r>
        <w:rPr>
          <w:b w:val="false"/>
          <w:bCs w:val="false"/>
          <w:sz w:val="32"/>
          <w:szCs w:val="32"/>
        </w:rPr>
        <w:t>Conclusion Your Future Starts Toda</w:t>
      </w:r>
      <w:r>
        <w:rPr>
          <w:b w:val="false"/>
          <w:bCs w:val="false"/>
          <w:sz w:val="32"/>
          <w:szCs w:val="32"/>
          <w:lang w:val="en-US"/>
        </w:rPr>
        <w:t>y.</w:t>
      </w:r>
    </w:p>
    <w:p>
      <w:pPr>
        <w:pStyle w:val="style179"/>
        <w:numPr>
          <w:ilvl w:val="0"/>
          <w:numId w:val="10"/>
        </w:numPr>
        <w:rPr>
          <w:b/>
          <w:bCs/>
          <w:sz w:val="36"/>
          <w:szCs w:val="36"/>
        </w:rPr>
      </w:pPr>
      <w:r>
        <w:rPr>
          <w:b/>
          <w:bCs/>
          <w:sz w:val="48"/>
          <w:szCs w:val="48"/>
        </w:rPr>
        <w:br w:type="page"/>
      </w:r>
    </w:p>
    <w:p>
      <w:pPr>
        <w:pStyle w:val="style1"/>
        <w:rPr>
          <w:b/>
          <w:bCs/>
          <w:sz w:val="44"/>
          <w:szCs w:val="44"/>
          <w:lang w:val="en-US"/>
        </w:rPr>
      </w:pPr>
      <w:r>
        <w:rPr>
          <w:b/>
          <w:bCs/>
          <w:sz w:val="44"/>
          <w:szCs w:val="44"/>
        </w:rPr>
        <w:t>Chapter 1: What Is Innovation?</w:t>
      </w:r>
    </w:p>
    <w:p>
      <w:pPr>
        <w:pStyle w:val="style1"/>
        <w:rPr>
          <w:sz w:val="24"/>
          <w:szCs w:val="24"/>
        </w:rPr>
      </w:pPr>
      <w:r>
        <w:rPr>
          <w:b/>
          <w:bCs/>
          <w:sz w:val="44"/>
          <w:szCs w:val="44"/>
          <w:lang w:val="en-US"/>
        </w:rPr>
        <w:t xml:space="preserve">Innovation: Discovering, Developing, and Sharing Your Talent </w:t>
      </w:r>
    </w:p>
    <w:p>
      <w:pPr>
        <w:pStyle w:val="style0"/>
        <w:rPr>
          <w:sz w:val="24"/>
          <w:szCs w:val="24"/>
        </w:rPr>
      </w:pPr>
      <w:r>
        <w:rPr>
          <w:sz w:val="24"/>
          <w:szCs w:val="24"/>
          <w:lang w:val="en-US"/>
        </w:rPr>
        <w:t>Innovation is the process of creating something new or improving an existing idea, product, service, or method to solve a problem or meet people's needs. Innovation is not just about making inventions. It is about thinking differently and finding better ways to do things.</w:t>
      </w:r>
    </w:p>
    <w:p>
      <w:pPr>
        <w:pStyle w:val="style0"/>
        <w:rPr>
          <w:sz w:val="24"/>
          <w:szCs w:val="24"/>
        </w:rPr>
      </w:pPr>
      <w:r>
        <w:rPr>
          <w:sz w:val="24"/>
          <w:szCs w:val="24"/>
          <w:lang w:val="en-US"/>
        </w:rPr>
        <w:t>Innovation begins with observation. Every problem in society is an opportunity for innovation. When people notice a challenge and decide to find a better solution, they become innovators.</w:t>
      </w:r>
    </w:p>
    <w:p>
      <w:pPr>
        <w:pStyle w:val="style0"/>
        <w:rPr>
          <w:sz w:val="24"/>
          <w:szCs w:val="24"/>
        </w:rPr>
      </w:pPr>
      <w:r>
        <w:rPr>
          <w:sz w:val="24"/>
          <w:szCs w:val="24"/>
          <w:lang w:val="en-US"/>
        </w:rPr>
        <w:t>For example, a student who designs a better school bag, a farmer who discovers a more effective way to grow crops, or a teacher who finds a simpler method of explaining difficult lessons are all innovators.</w:t>
      </w:r>
    </w:p>
    <w:p>
      <w:pPr>
        <w:pStyle w:val="style0"/>
        <w:rPr>
          <w:sz w:val="24"/>
          <w:szCs w:val="24"/>
        </w:rPr>
      </w:pPr>
      <w:r>
        <w:rPr>
          <w:b/>
          <w:bCs/>
          <w:sz w:val="32"/>
          <w:szCs w:val="32"/>
          <w:lang w:val="en-US"/>
        </w:rPr>
        <w:t>Innovation has several important characteristics:</w:t>
      </w:r>
    </w:p>
    <w:p>
      <w:pPr>
        <w:pStyle w:val="style0"/>
        <w:rPr>
          <w:sz w:val="24"/>
          <w:szCs w:val="24"/>
        </w:rPr>
      </w:pPr>
      <w:r>
        <w:rPr>
          <w:sz w:val="24"/>
          <w:szCs w:val="24"/>
          <w:lang w:val="en-US"/>
        </w:rPr>
        <w:t>1. It solves problems.</w:t>
      </w:r>
    </w:p>
    <w:p>
      <w:pPr>
        <w:pStyle w:val="style0"/>
        <w:rPr>
          <w:sz w:val="24"/>
          <w:szCs w:val="24"/>
        </w:rPr>
      </w:pPr>
      <w:r>
        <w:rPr>
          <w:sz w:val="24"/>
          <w:szCs w:val="24"/>
          <w:lang w:val="en-US"/>
        </w:rPr>
        <w:t>2. It improves people's lives.</w:t>
      </w:r>
    </w:p>
    <w:p>
      <w:pPr>
        <w:pStyle w:val="style0"/>
        <w:rPr>
          <w:sz w:val="24"/>
          <w:szCs w:val="24"/>
        </w:rPr>
      </w:pPr>
      <w:r>
        <w:rPr>
          <w:sz w:val="24"/>
          <w:szCs w:val="24"/>
          <w:lang w:val="en-US"/>
        </w:rPr>
        <w:t>3. It requires creativity and imagination.</w:t>
      </w:r>
    </w:p>
    <w:p>
      <w:pPr>
        <w:pStyle w:val="style0"/>
        <w:rPr>
          <w:sz w:val="24"/>
          <w:szCs w:val="24"/>
        </w:rPr>
      </w:pPr>
      <w:r>
        <w:rPr>
          <w:sz w:val="24"/>
          <w:szCs w:val="24"/>
          <w:lang w:val="en-US"/>
        </w:rPr>
        <w:t>4. It often involves hard work and persistence.</w:t>
      </w:r>
    </w:p>
    <w:p>
      <w:pPr>
        <w:pStyle w:val="style0"/>
        <w:rPr>
          <w:sz w:val="24"/>
          <w:szCs w:val="24"/>
        </w:rPr>
      </w:pPr>
      <w:r>
        <w:rPr>
          <w:sz w:val="24"/>
          <w:szCs w:val="24"/>
          <w:lang w:val="en-US"/>
        </w:rPr>
        <w:t>5. It creates opportunities for growth and development.</w:t>
      </w:r>
    </w:p>
    <w:p>
      <w:pPr>
        <w:pStyle w:val="style0"/>
        <w:rPr>
          <w:sz w:val="24"/>
          <w:szCs w:val="24"/>
        </w:rPr>
      </w:pPr>
      <w:r>
        <w:rPr>
          <w:sz w:val="24"/>
          <w:szCs w:val="24"/>
          <w:lang w:val="en-US"/>
        </w:rPr>
        <w:t>Innovation is important because it improves education, healthcare, transportation, communication, agriculture, and many other areas of life. Without innovation, society would remain the same and progress would be slow.</w:t>
      </w:r>
    </w:p>
    <w:p>
      <w:pPr>
        <w:pStyle w:val="style0"/>
        <w:rPr>
          <w:sz w:val="24"/>
          <w:szCs w:val="24"/>
        </w:rPr>
      </w:pPr>
      <w:r>
        <w:rPr>
          <w:sz w:val="24"/>
          <w:szCs w:val="24"/>
          <w:lang w:val="en-US"/>
        </w:rPr>
        <w:t>Many people believe innovation is only for highly educated people, but this is not true. Anyone can become an innovator by observing problems, thinking creatively, learning continuously, and refusing to give up after failure.</w:t>
      </w:r>
    </w:p>
    <w:p>
      <w:pPr>
        <w:pStyle w:val="style0"/>
        <w:rPr>
          <w:sz w:val="24"/>
          <w:szCs w:val="24"/>
        </w:rPr>
      </w:pPr>
      <w:r>
        <w:rPr>
          <w:sz w:val="24"/>
          <w:szCs w:val="24"/>
          <w:lang w:val="en-US"/>
        </w:rPr>
        <w:t>Innovation starts with a simple question: "How can this be done better?"</w:t>
      </w:r>
    </w:p>
    <w:p>
      <w:pPr>
        <w:pStyle w:val="style0"/>
        <w:rPr>
          <w:sz w:val="24"/>
          <w:szCs w:val="24"/>
        </w:rPr>
      </w:pPr>
      <w:r>
        <w:rPr>
          <w:sz w:val="24"/>
          <w:szCs w:val="24"/>
          <w:lang w:val="en-US"/>
        </w:rPr>
        <w:t>The answer to that question has changed the world many times, and it may also change your future.</w:t>
      </w:r>
    </w:p>
    <w:p>
      <w:pPr>
        <w:pStyle w:val="style0"/>
        <w:rPr>
          <w:sz w:val="24"/>
          <w:szCs w:val="24"/>
        </w:rPr>
      </w:pPr>
      <w:r>
        <w:rPr>
          <w:b/>
          <w:bCs/>
          <w:sz w:val="32"/>
          <w:szCs w:val="32"/>
          <w:lang w:val="en-US"/>
        </w:rPr>
        <w:t>Qualities of a Successful Innovator</w:t>
      </w:r>
    </w:p>
    <w:p>
      <w:pPr>
        <w:pStyle w:val="style0"/>
        <w:rPr>
          <w:sz w:val="24"/>
          <w:szCs w:val="24"/>
        </w:rPr>
      </w:pPr>
      <w:r>
        <w:rPr>
          <w:sz w:val="24"/>
          <w:szCs w:val="24"/>
          <w:lang w:val="en-US"/>
        </w:rPr>
        <w:t>Every successful innovator possesses certain qualities that help them turn ideas into reality. These qualities can be developed by anyone who is willing to learn and work hard.</w:t>
      </w:r>
    </w:p>
    <w:p>
      <w:pPr>
        <w:pStyle w:val="style0"/>
        <w:rPr>
          <w:sz w:val="24"/>
          <w:szCs w:val="24"/>
        </w:rPr>
      </w:pPr>
      <w:r>
        <w:rPr>
          <w:b/>
          <w:bCs/>
          <w:sz w:val="28"/>
          <w:szCs w:val="28"/>
          <w:lang w:val="en-US"/>
        </w:rPr>
        <w:t xml:space="preserve">Vision: </w:t>
      </w:r>
      <w:r>
        <w:rPr>
          <w:sz w:val="24"/>
          <w:szCs w:val="24"/>
          <w:lang w:val="en-US"/>
        </w:rPr>
        <w:t>An innovator sees possibilities where others see problems. They look beyond the present and imagine a better future.</w:t>
      </w:r>
    </w:p>
    <w:p>
      <w:pPr>
        <w:pStyle w:val="style0"/>
        <w:rPr>
          <w:sz w:val="24"/>
          <w:szCs w:val="24"/>
        </w:rPr>
      </w:pPr>
      <w:r>
        <w:rPr>
          <w:b/>
          <w:bCs/>
          <w:sz w:val="28"/>
          <w:szCs w:val="28"/>
          <w:lang w:val="en-US"/>
        </w:rPr>
        <w:t>Curiosity:</w:t>
      </w:r>
      <w:r>
        <w:rPr>
          <w:sz w:val="24"/>
          <w:szCs w:val="24"/>
          <w:lang w:val="en-US"/>
        </w:rPr>
        <w:t xml:space="preserve"> Innovators are always eager to learn. They ask questions, carry out research, and seek knowledge from books, teachers, and experience.</w:t>
      </w:r>
    </w:p>
    <w:p>
      <w:pPr>
        <w:pStyle w:val="style0"/>
        <w:rPr>
          <w:sz w:val="24"/>
          <w:szCs w:val="24"/>
        </w:rPr>
      </w:pPr>
      <w:r>
        <w:rPr>
          <w:b/>
          <w:bCs/>
          <w:sz w:val="28"/>
          <w:szCs w:val="28"/>
          <w:lang w:val="en-US"/>
        </w:rPr>
        <w:t xml:space="preserve">Determination: </w:t>
      </w:r>
      <w:r>
        <w:rPr>
          <w:sz w:val="24"/>
          <w:szCs w:val="24"/>
          <w:lang w:val="en-US"/>
        </w:rPr>
        <w:t>Success does not come easily. Innovators remain focused on their goals even when they face difficulties, failures, or criticism.</w:t>
      </w:r>
    </w:p>
    <w:p>
      <w:pPr>
        <w:pStyle w:val="style0"/>
        <w:rPr>
          <w:sz w:val="24"/>
          <w:szCs w:val="24"/>
        </w:rPr>
      </w:pPr>
      <w:r>
        <w:rPr>
          <w:b/>
          <w:bCs/>
          <w:sz w:val="28"/>
          <w:szCs w:val="28"/>
          <w:lang w:val="en-US"/>
        </w:rPr>
        <w:t xml:space="preserve">Patience: </w:t>
      </w:r>
      <w:r>
        <w:rPr>
          <w:sz w:val="24"/>
          <w:szCs w:val="24"/>
          <w:lang w:val="en-US"/>
        </w:rPr>
        <w:t>Great achievements take time. An innovator understands that meaningful progress requires persistence and continuous improvement.</w:t>
      </w:r>
    </w:p>
    <w:p>
      <w:pPr>
        <w:pStyle w:val="style0"/>
        <w:rPr>
          <w:sz w:val="24"/>
          <w:szCs w:val="24"/>
        </w:rPr>
      </w:pPr>
      <w:r>
        <w:rPr>
          <w:b/>
          <w:bCs/>
          <w:sz w:val="28"/>
          <w:szCs w:val="28"/>
          <w:lang w:val="en-US"/>
        </w:rPr>
        <w:t>Discipline:</w:t>
      </w:r>
      <w:r>
        <w:rPr>
          <w:sz w:val="24"/>
          <w:szCs w:val="24"/>
          <w:lang w:val="en-US"/>
        </w:rPr>
        <w:t xml:space="preserve"> Having a good idea is not enough. Innovators plan their work, manage their time wisely, and remain committed to their objectives.</w:t>
      </w:r>
    </w:p>
    <w:p>
      <w:pPr>
        <w:pStyle w:val="style0"/>
        <w:rPr>
          <w:sz w:val="24"/>
          <w:szCs w:val="24"/>
        </w:rPr>
      </w:pPr>
      <w:r>
        <w:rPr>
          <w:b/>
          <w:bCs/>
          <w:sz w:val="28"/>
          <w:szCs w:val="28"/>
          <w:lang w:val="en-US"/>
        </w:rPr>
        <w:t>Teamwork:</w:t>
      </w:r>
      <w:r>
        <w:rPr>
          <w:sz w:val="24"/>
          <w:szCs w:val="24"/>
          <w:lang w:val="en-US"/>
        </w:rPr>
        <w:t xml:space="preserve"> Many innovations are achieved through cooperation. Working with others allows people to share ideas, combine skills, and create better solutions.</w:t>
      </w:r>
    </w:p>
    <w:p>
      <w:pPr>
        <w:pStyle w:val="style0"/>
        <w:rPr>
          <w:b/>
          <w:bCs/>
          <w:sz w:val="32"/>
          <w:szCs w:val="32"/>
        </w:rPr>
      </w:pPr>
      <w:r>
        <w:rPr>
          <w:b/>
          <w:bCs/>
          <w:sz w:val="32"/>
          <w:szCs w:val="32"/>
          <w:lang w:val="en-US"/>
        </w:rPr>
        <w:t>Reflection</w:t>
      </w:r>
    </w:p>
    <w:p>
      <w:pPr>
        <w:pStyle w:val="style0"/>
        <w:rPr>
          <w:sz w:val="24"/>
          <w:szCs w:val="24"/>
        </w:rPr>
      </w:pPr>
      <w:r>
        <w:rPr>
          <w:sz w:val="24"/>
          <w:szCs w:val="24"/>
          <w:lang w:val="en-US"/>
        </w:rPr>
        <w:t>As you finish reading this chapter, ask yourself these questions:</w:t>
      </w:r>
    </w:p>
    <w:p>
      <w:pPr>
        <w:pStyle w:val="style0"/>
        <w:rPr>
          <w:sz w:val="24"/>
          <w:szCs w:val="24"/>
        </w:rPr>
      </w:pPr>
      <w:r>
        <w:rPr>
          <w:sz w:val="24"/>
          <w:szCs w:val="24"/>
          <w:lang w:val="en-US"/>
        </w:rPr>
        <w:t>- What problems do I see around me every day?</w:t>
      </w:r>
    </w:p>
    <w:p>
      <w:pPr>
        <w:pStyle w:val="style0"/>
        <w:rPr>
          <w:sz w:val="24"/>
          <w:szCs w:val="24"/>
        </w:rPr>
      </w:pPr>
      <w:r>
        <w:rPr>
          <w:sz w:val="24"/>
          <w:szCs w:val="24"/>
          <w:lang w:val="en-US"/>
        </w:rPr>
        <w:t>- What skills or talents do I have that can help solve those problems?</w:t>
      </w:r>
    </w:p>
    <w:p>
      <w:pPr>
        <w:pStyle w:val="style0"/>
        <w:rPr>
          <w:sz w:val="24"/>
          <w:szCs w:val="24"/>
        </w:rPr>
      </w:pPr>
      <w:r>
        <w:rPr>
          <w:sz w:val="24"/>
          <w:szCs w:val="24"/>
          <w:lang w:val="en-US"/>
        </w:rPr>
        <w:t>- What can I do today to begin my journey as an innovator?</w:t>
      </w:r>
    </w:p>
    <w:p>
      <w:pPr>
        <w:pStyle w:val="style0"/>
        <w:rPr>
          <w:sz w:val="40"/>
          <w:szCs w:val="40"/>
          <w:lang w:val="en-US"/>
        </w:rPr>
      </w:pPr>
      <w:r>
        <w:rPr>
          <w:sz w:val="24"/>
          <w:szCs w:val="24"/>
          <w:lang w:val="en-US"/>
        </w:rPr>
        <w:t>Remember, innovation does not begin with expensive equipment or a large amount of money. It begins with a willing mind, a creative heart, and the determination to make a positive difference. Every great innovation started as a simple idea, and every great innovator started as an ordinary person who chose to take the first step.</w:t>
      </w:r>
      <w:r>
        <w:rPr>
          <w:sz w:val="40"/>
          <w:szCs w:val="40"/>
          <w:lang w:val="en-US"/>
        </w:rPr>
        <w:t xml:space="preserve">   </w:t>
      </w:r>
    </w:p>
    <w:p>
      <w:pPr>
        <w:pStyle w:val="style0"/>
        <w:rPr>
          <w:sz w:val="40"/>
          <w:szCs w:val="40"/>
          <w:lang w:val="en-US"/>
        </w:rPr>
      </w:pPr>
    </w:p>
    <w:p>
      <w:pPr>
        <w:pStyle w:val="style0"/>
        <w:rPr>
          <w:sz w:val="40"/>
          <w:szCs w:val="40"/>
          <w:lang w:val="en-US"/>
        </w:rPr>
      </w:pPr>
    </w:p>
    <w:p>
      <w:pPr>
        <w:pStyle w:val="style0"/>
        <w:rPr>
          <w:sz w:val="24"/>
          <w:szCs w:val="24"/>
        </w:rPr>
      </w:pPr>
      <w:r>
        <w:rPr>
          <w:sz w:val="40"/>
          <w:szCs w:val="40"/>
          <w:lang w:val="en-US"/>
        </w:rPr>
        <w:t xml:space="preserve"> </w:t>
      </w:r>
      <w:r>
        <w:rPr>
          <w:color w:val="000080"/>
          <w:sz w:val="40"/>
          <w:szCs w:val="40"/>
        </w:rPr>
        <w:t>Chapter 2: Discovering Your Talent</w:t>
      </w:r>
    </w:p>
    <w:p>
      <w:pPr>
        <w:pStyle w:val="style0"/>
        <w:rPr>
          <w:sz w:val="24"/>
          <w:szCs w:val="24"/>
        </w:rPr>
      </w:pPr>
      <w:r>
        <w:rPr>
          <w:sz w:val="24"/>
          <w:szCs w:val="24"/>
          <w:lang w:val="en-US"/>
        </w:rPr>
        <w:t>Every person has a talent. Some talents are easy to notice, while others are hidden and need time to develop. A talent is a natural ability or skill that enables someone to do something well. It may be speaking, writing, singing, drawing, inventing, teaching, leading, solving problems, repairing machines, farming, or caring for others.</w:t>
      </w:r>
    </w:p>
    <w:p>
      <w:pPr>
        <w:pStyle w:val="style0"/>
        <w:rPr>
          <w:sz w:val="24"/>
          <w:szCs w:val="24"/>
        </w:rPr>
      </w:pPr>
      <w:r>
        <w:rPr>
          <w:sz w:val="24"/>
          <w:szCs w:val="24"/>
          <w:lang w:val="en-US"/>
        </w:rPr>
        <w:t>Many young people believe they have no talent simply because they compare themselves with others. This is a mistake. Your talent is unique, and you should not measure your value by another person's success.</w:t>
      </w:r>
    </w:p>
    <w:p>
      <w:pPr>
        <w:pStyle w:val="style0"/>
        <w:rPr>
          <w:b/>
          <w:bCs/>
          <w:sz w:val="28"/>
          <w:szCs w:val="28"/>
        </w:rPr>
      </w:pPr>
      <w:r>
        <w:rPr>
          <w:b/>
          <w:bCs/>
          <w:sz w:val="28"/>
          <w:szCs w:val="28"/>
          <w:lang w:val="en-US"/>
        </w:rPr>
        <w:t>How to Discover Your Talent</w:t>
      </w:r>
    </w:p>
    <w:p>
      <w:pPr>
        <w:pStyle w:val="style0"/>
        <w:rPr>
          <w:b/>
          <w:bCs/>
          <w:sz w:val="28"/>
          <w:szCs w:val="28"/>
        </w:rPr>
      </w:pPr>
      <w:r>
        <w:rPr>
          <w:b/>
          <w:bCs/>
          <w:sz w:val="28"/>
          <w:szCs w:val="28"/>
          <w:lang w:val="en-US"/>
        </w:rPr>
        <w:t xml:space="preserve">1. </w:t>
      </w:r>
      <w:r>
        <w:rPr>
          <w:b/>
          <w:bCs/>
          <w:sz w:val="24"/>
          <w:szCs w:val="24"/>
          <w:lang w:val="en-US"/>
        </w:rPr>
        <w:t xml:space="preserve">Know Yourself. </w:t>
      </w:r>
      <w:r>
        <w:rPr>
          <w:sz w:val="24"/>
          <w:szCs w:val="24"/>
          <w:lang w:val="en-US"/>
        </w:rPr>
        <w:t>Pay attention to the activities you enjoy most. The things you love doing may point to your talent.</w:t>
      </w:r>
    </w:p>
    <w:p>
      <w:pPr>
        <w:pStyle w:val="style0"/>
        <w:rPr>
          <w:b/>
          <w:bCs/>
          <w:sz w:val="28"/>
          <w:szCs w:val="28"/>
        </w:rPr>
      </w:pPr>
      <w:r>
        <w:rPr>
          <w:b/>
          <w:bCs/>
          <w:sz w:val="28"/>
          <w:szCs w:val="28"/>
          <w:lang w:val="en-US"/>
        </w:rPr>
        <w:t xml:space="preserve">2. </w:t>
      </w:r>
      <w:r>
        <w:rPr>
          <w:b/>
          <w:bCs/>
          <w:sz w:val="24"/>
          <w:szCs w:val="24"/>
          <w:lang w:val="en-US"/>
        </w:rPr>
        <w:t>Practice Regularly.</w:t>
      </w:r>
      <w:r>
        <w:rPr>
          <w:sz w:val="24"/>
          <w:szCs w:val="24"/>
          <w:lang w:val="en-US"/>
        </w:rPr>
        <w:t xml:space="preserve"> Talent grows through practice. The more you work on your gift, the better you become.</w:t>
      </w:r>
    </w:p>
    <w:p>
      <w:pPr>
        <w:pStyle w:val="style0"/>
        <w:rPr>
          <w:sz w:val="24"/>
          <w:szCs w:val="24"/>
        </w:rPr>
      </w:pPr>
      <w:r>
        <w:rPr>
          <w:b/>
          <w:bCs/>
          <w:sz w:val="24"/>
          <w:szCs w:val="24"/>
          <w:lang w:val="en-US"/>
        </w:rPr>
        <w:t>3. Listen to Good Advice</w:t>
      </w:r>
      <w:r>
        <w:rPr>
          <w:b/>
          <w:bCs/>
          <w:sz w:val="28"/>
          <w:szCs w:val="28"/>
          <w:lang w:val="en-US"/>
        </w:rPr>
        <w:t>.</w:t>
      </w:r>
      <w:r>
        <w:rPr>
          <w:sz w:val="24"/>
          <w:szCs w:val="24"/>
          <w:lang w:val="en-US"/>
        </w:rPr>
        <w:t xml:space="preserve"> Parents, teachers, and trusted friends can often see abilities in you that you may not notice yourself.</w:t>
      </w:r>
    </w:p>
    <w:p>
      <w:pPr>
        <w:pStyle w:val="style0"/>
        <w:rPr>
          <w:b/>
          <w:bCs/>
          <w:sz w:val="28"/>
          <w:szCs w:val="28"/>
          <w:lang w:val="en-US"/>
        </w:rPr>
      </w:pPr>
      <w:r>
        <w:rPr>
          <w:sz w:val="24"/>
          <w:szCs w:val="24"/>
          <w:lang w:val="en-US"/>
        </w:rPr>
        <w:t>4.</w:t>
      </w:r>
      <w:r>
        <w:rPr>
          <w:sz w:val="22"/>
          <w:szCs w:val="22"/>
          <w:lang w:val="en-US"/>
        </w:rPr>
        <w:t xml:space="preserve"> </w:t>
      </w:r>
      <w:r>
        <w:rPr>
          <w:b/>
          <w:bCs/>
          <w:sz w:val="24"/>
          <w:szCs w:val="24"/>
          <w:lang w:val="en-US"/>
        </w:rPr>
        <w:t>Be Curious</w:t>
      </w:r>
      <w:r>
        <w:rPr>
          <w:sz w:val="22"/>
          <w:szCs w:val="22"/>
          <w:lang w:val="en-US"/>
        </w:rPr>
        <w:t>.</w:t>
      </w:r>
      <w:r>
        <w:rPr>
          <w:sz w:val="24"/>
          <w:szCs w:val="24"/>
          <w:lang w:val="en-US"/>
        </w:rPr>
        <w:t xml:space="preserve"> Read books, ask questions, and learn new skills. Curiosity often leads to great discoveries.</w:t>
      </w:r>
    </w:p>
    <w:p>
      <w:pPr>
        <w:pStyle w:val="style0"/>
        <w:rPr>
          <w:sz w:val="24"/>
          <w:szCs w:val="24"/>
        </w:rPr>
      </w:pPr>
      <w:r>
        <w:rPr>
          <w:b/>
          <w:bCs/>
          <w:sz w:val="24"/>
          <w:szCs w:val="24"/>
          <w:lang w:val="en-US"/>
        </w:rPr>
        <w:t>5. Never Give Up</w:t>
      </w:r>
      <w:r>
        <w:rPr>
          <w:b/>
          <w:bCs/>
          <w:sz w:val="22"/>
          <w:szCs w:val="22"/>
          <w:lang w:val="en-US"/>
        </w:rPr>
        <w:t xml:space="preserve">. </w:t>
      </w:r>
      <w:r>
        <w:rPr>
          <w:sz w:val="24"/>
          <w:szCs w:val="24"/>
          <w:lang w:val="en-US"/>
        </w:rPr>
        <w:t>Success does not come overnight. Every expert was once a beginner.</w:t>
      </w:r>
    </w:p>
    <w:p>
      <w:pPr>
        <w:pStyle w:val="style0"/>
        <w:rPr>
          <w:sz w:val="24"/>
          <w:szCs w:val="24"/>
        </w:rPr>
      </w:pPr>
      <w:r>
        <w:rPr>
          <w:b/>
          <w:bCs/>
          <w:sz w:val="28"/>
          <w:szCs w:val="28"/>
          <w:lang w:val="en-US"/>
        </w:rPr>
        <w:t>Things That Prevent People from Using Their Talents</w:t>
      </w:r>
    </w:p>
    <w:p>
      <w:pPr>
        <w:pStyle w:val="style0"/>
        <w:rPr>
          <w:sz w:val="24"/>
          <w:szCs w:val="24"/>
        </w:rPr>
      </w:pPr>
      <w:r>
        <w:rPr>
          <w:sz w:val="24"/>
          <w:szCs w:val="24"/>
          <w:lang w:val="en-US"/>
        </w:rPr>
        <w:t>- Fear of failure.</w:t>
      </w:r>
    </w:p>
    <w:p>
      <w:pPr>
        <w:pStyle w:val="style0"/>
        <w:rPr>
          <w:sz w:val="24"/>
          <w:szCs w:val="24"/>
        </w:rPr>
      </w:pPr>
      <w:r>
        <w:rPr>
          <w:sz w:val="24"/>
          <w:szCs w:val="24"/>
          <w:lang w:val="en-US"/>
        </w:rPr>
        <w:t>- Fear of criticism.</w:t>
      </w:r>
    </w:p>
    <w:p>
      <w:pPr>
        <w:pStyle w:val="style0"/>
        <w:rPr>
          <w:sz w:val="24"/>
          <w:szCs w:val="24"/>
        </w:rPr>
      </w:pPr>
      <w:r>
        <w:rPr>
          <w:sz w:val="24"/>
          <w:szCs w:val="24"/>
          <w:lang w:val="en-US"/>
        </w:rPr>
        <w:t>- Lack of confidence.</w:t>
      </w:r>
    </w:p>
    <w:p>
      <w:pPr>
        <w:pStyle w:val="style0"/>
        <w:rPr>
          <w:sz w:val="24"/>
          <w:szCs w:val="24"/>
        </w:rPr>
      </w:pPr>
      <w:r>
        <w:rPr>
          <w:sz w:val="24"/>
          <w:szCs w:val="24"/>
          <w:lang w:val="en-US"/>
        </w:rPr>
        <w:t>- Laziness.</w:t>
      </w:r>
    </w:p>
    <w:p>
      <w:pPr>
        <w:pStyle w:val="style0"/>
        <w:rPr>
          <w:sz w:val="24"/>
          <w:szCs w:val="24"/>
        </w:rPr>
      </w:pPr>
      <w:r>
        <w:rPr>
          <w:sz w:val="24"/>
          <w:szCs w:val="24"/>
          <w:lang w:val="en-US"/>
        </w:rPr>
        <w:t>- Comparing themselves with others.</w:t>
      </w:r>
    </w:p>
    <w:p>
      <w:pPr>
        <w:pStyle w:val="style0"/>
        <w:rPr>
          <w:sz w:val="24"/>
          <w:szCs w:val="24"/>
        </w:rPr>
      </w:pPr>
      <w:r>
        <w:rPr>
          <w:sz w:val="24"/>
          <w:szCs w:val="24"/>
          <w:lang w:val="en-US"/>
        </w:rPr>
        <w:t>- Thinking they are too young or too poor.</w:t>
      </w:r>
    </w:p>
    <w:p>
      <w:pPr>
        <w:pStyle w:val="style0"/>
        <w:rPr>
          <w:b/>
          <w:bCs/>
          <w:sz w:val="32"/>
          <w:szCs w:val="32"/>
        </w:rPr>
      </w:pPr>
    </w:p>
    <w:p>
      <w:pPr>
        <w:pStyle w:val="style0"/>
        <w:rPr>
          <w:sz w:val="24"/>
          <w:szCs w:val="24"/>
          <w:lang w:val="en-US"/>
        </w:rPr>
      </w:pPr>
      <w:r>
        <w:rPr>
          <w:b/>
          <w:bCs/>
          <w:sz w:val="28"/>
          <w:szCs w:val="28"/>
          <w:lang w:val="en-US"/>
        </w:rPr>
        <w:t>Why Your Talent Matters</w:t>
      </w:r>
    </w:p>
    <w:p>
      <w:pPr>
        <w:pStyle w:val="style0"/>
        <w:rPr>
          <w:sz w:val="24"/>
          <w:szCs w:val="24"/>
        </w:rPr>
      </w:pPr>
      <w:r>
        <w:rPr>
          <w:sz w:val="24"/>
          <w:szCs w:val="24"/>
          <w:lang w:val="en-US"/>
        </w:rPr>
        <w:t>Your talent is not only for your own benefit. It can improve the lives of other people. A teacher educates the future. A farmer feeds the nation. A doctor saves lives. A writer inspires readers. An engineer builds roads and bridges. Every honest talent contributes to society.</w:t>
      </w:r>
    </w:p>
    <w:p>
      <w:pPr>
        <w:pStyle w:val="style0"/>
        <w:rPr>
          <w:sz w:val="24"/>
          <w:szCs w:val="24"/>
        </w:rPr>
      </w:pPr>
      <w:r>
        <w:rPr>
          <w:sz w:val="24"/>
          <w:szCs w:val="24"/>
          <w:lang w:val="en-US"/>
        </w:rPr>
        <w:t>Remember that no talent is too small. Even a simple idea can grow into something that changes the lives of many people.</w:t>
      </w:r>
    </w:p>
    <w:p>
      <w:pPr>
        <w:pStyle w:val="style0"/>
        <w:rPr>
          <w:sz w:val="28"/>
          <w:szCs w:val="28"/>
        </w:rPr>
      </w:pPr>
      <w:r>
        <w:rPr>
          <w:b/>
          <w:bCs/>
          <w:sz w:val="28"/>
          <w:szCs w:val="28"/>
          <w:lang w:val="en-US"/>
        </w:rPr>
        <w:t>Words of Encouragement</w:t>
      </w:r>
    </w:p>
    <w:p>
      <w:pPr>
        <w:pStyle w:val="style0"/>
        <w:rPr>
          <w:sz w:val="24"/>
          <w:szCs w:val="24"/>
          <w:lang w:val="en-US"/>
        </w:rPr>
      </w:pPr>
      <w:r>
        <w:rPr>
          <w:sz w:val="24"/>
          <w:szCs w:val="24"/>
          <w:lang w:val="en-US"/>
        </w:rPr>
        <w:t>Never allow your background to determine your future. Some of the world's greatest achievers came from humble families. What made them different was not their wealth but their determination, discipline, and willingness to keep learning.</w:t>
      </w:r>
    </w:p>
    <w:p>
      <w:pPr>
        <w:pStyle w:val="style0"/>
        <w:rPr>
          <w:sz w:val="24"/>
          <w:szCs w:val="24"/>
        </w:rPr>
      </w:pPr>
      <w:r>
        <w:rPr>
          <w:sz w:val="24"/>
          <w:szCs w:val="24"/>
          <w:lang w:val="en-US"/>
        </w:rPr>
        <w:t>Believe in yourself even when others doubt you. Work hard every day, continue learning, and trust that your efforts will produce good results. Your talent is a gift, but developing it is your responsibility.</w:t>
      </w:r>
    </w:p>
    <w:p>
      <w:pPr>
        <w:pStyle w:val="style0"/>
        <w:rPr>
          <w:b/>
          <w:bCs/>
          <w:sz w:val="28"/>
          <w:szCs w:val="28"/>
        </w:rPr>
      </w:pPr>
      <w:r>
        <w:rPr>
          <w:b/>
          <w:bCs/>
          <w:sz w:val="28"/>
          <w:szCs w:val="28"/>
          <w:lang w:val="en-US"/>
        </w:rPr>
        <w:t>Developing Your Talent Every Day</w:t>
      </w:r>
    </w:p>
    <w:p>
      <w:pPr>
        <w:pStyle w:val="style0"/>
        <w:rPr>
          <w:sz w:val="24"/>
          <w:szCs w:val="24"/>
        </w:rPr>
      </w:pPr>
      <w:r>
        <w:rPr>
          <w:sz w:val="24"/>
          <w:szCs w:val="24"/>
          <w:lang w:val="en-US"/>
        </w:rPr>
        <w:t>Discovering your talent is only the beginning. To become truly successful, you must continue to develop it every day. Talent without discipline rarely produces lasting results. Just as a seed needs water, sunlight, and care to grow into a strong tree, your talent needs learning, practice, patience, and determination.</w:t>
      </w:r>
    </w:p>
    <w:p>
      <w:pPr>
        <w:pStyle w:val="style0"/>
        <w:rPr>
          <w:sz w:val="24"/>
          <w:szCs w:val="24"/>
        </w:rPr>
      </w:pPr>
      <w:r>
        <w:rPr>
          <w:sz w:val="24"/>
          <w:szCs w:val="24"/>
          <w:lang w:val="en-US"/>
        </w:rPr>
        <w:t>Do not become discouraged if progress seems slow. Improvement takes time, Read books, attend educational programmes, learn from experienced people, and always be willing to accept correction. Every lesson you learn makes you stronger and wiser.</w:t>
      </w:r>
    </w:p>
    <w:p>
      <w:pPr>
        <w:pStyle w:val="style0"/>
        <w:rPr>
          <w:sz w:val="24"/>
          <w:szCs w:val="24"/>
        </w:rPr>
      </w:pPr>
      <w:r>
        <w:rPr>
          <w:sz w:val="24"/>
          <w:szCs w:val="24"/>
          <w:lang w:val="en-US"/>
        </w:rPr>
        <w:t>It is also important to use your talent to help other people. True success is not measured only by fame or money but also by the positive impact you make in the lives of others. When your talent solves problems, encourages people, or improves your community, it becomes a blessing to society.</w:t>
      </w:r>
    </w:p>
    <w:p>
      <w:pPr>
        <w:pStyle w:val="style0"/>
        <w:rPr>
          <w:sz w:val="24"/>
          <w:szCs w:val="24"/>
        </w:rPr>
      </w:pPr>
      <w:r>
        <w:rPr>
          <w:sz w:val="24"/>
          <w:szCs w:val="24"/>
          <w:lang w:val="en-US"/>
        </w:rPr>
        <w:t>Always remember that your greatest competition is not another person—it is the person you were yesterday. Continue to improve yourself each day, and let your talent shine for the benefit of humanity.</w:t>
      </w:r>
    </w:p>
    <w:p>
      <w:pPr>
        <w:pStyle w:val="style1"/>
        <w:rPr>
          <w:b/>
          <w:bCs/>
          <w:sz w:val="32"/>
          <w:szCs w:val="32"/>
        </w:rPr>
      </w:pPr>
      <w:r>
        <w:rPr>
          <w:b/>
          <w:bCs/>
          <w:sz w:val="40"/>
          <w:szCs w:val="40"/>
        </w:rPr>
        <w:t>Chapter 3: Overcoming Fear and Shyness</w:t>
      </w:r>
    </w:p>
    <w:p>
      <w:pPr>
        <w:pStyle w:val="style0"/>
        <w:rPr>
          <w:b/>
          <w:bCs/>
          <w:sz w:val="2"/>
          <w:szCs w:val="2"/>
        </w:rPr>
      </w:pPr>
    </w:p>
    <w:p>
      <w:pPr>
        <w:pStyle w:val="style0"/>
        <w:rPr>
          <w:sz w:val="24"/>
          <w:szCs w:val="24"/>
        </w:rPr>
      </w:pPr>
      <w:r>
        <w:rPr>
          <w:sz w:val="24"/>
          <w:szCs w:val="24"/>
          <w:lang w:val="en-US"/>
        </w:rPr>
        <w:t>Many people have wonderful ideas and amazing talents, yet they never show them to the world because of fear and shyness. They worry about what others will say if they make a mistake. Some believe they are not intelligent enough, while others think they will be laughed at. These fears prevent many dreams from becoming reality.</w:t>
      </w:r>
    </w:p>
    <w:p>
      <w:pPr>
        <w:pStyle w:val="style0"/>
        <w:rPr>
          <w:sz w:val="2"/>
          <w:szCs w:val="2"/>
        </w:rPr>
      </w:pPr>
    </w:p>
    <w:p>
      <w:pPr>
        <w:pStyle w:val="style0"/>
        <w:rPr>
          <w:sz w:val="24"/>
          <w:szCs w:val="24"/>
        </w:rPr>
      </w:pPr>
      <w:r>
        <w:rPr>
          <w:sz w:val="24"/>
          <w:szCs w:val="24"/>
          <w:lang w:val="en-US"/>
        </w:rPr>
        <w:t>Fear is a natural emotion, but it should never control your future. Every successful person has faced fear at one time or another. The difference is that they chose to move forward instead of giving up.</w:t>
      </w:r>
    </w:p>
    <w:p>
      <w:pPr>
        <w:pStyle w:val="style0"/>
        <w:rPr>
          <w:sz w:val="2"/>
          <w:szCs w:val="2"/>
        </w:rPr>
      </w:pPr>
    </w:p>
    <w:p>
      <w:pPr>
        <w:pStyle w:val="style0"/>
        <w:rPr>
          <w:b/>
          <w:bCs/>
          <w:sz w:val="32"/>
          <w:szCs w:val="32"/>
        </w:rPr>
      </w:pPr>
      <w:r>
        <w:rPr>
          <w:b/>
          <w:bCs/>
          <w:sz w:val="32"/>
          <w:szCs w:val="32"/>
          <w:lang w:val="en-US"/>
        </w:rPr>
        <w:t>Common Fears That Hold People Back</w:t>
      </w:r>
    </w:p>
    <w:p>
      <w:pPr>
        <w:pStyle w:val="style0"/>
        <w:rPr>
          <w:b/>
          <w:bCs/>
          <w:sz w:val="2"/>
          <w:szCs w:val="2"/>
        </w:rPr>
      </w:pPr>
    </w:p>
    <w:p>
      <w:pPr>
        <w:pStyle w:val="style0"/>
        <w:rPr>
          <w:sz w:val="24"/>
          <w:szCs w:val="24"/>
        </w:rPr>
      </w:pPr>
      <w:r>
        <w:rPr>
          <w:sz w:val="24"/>
          <w:szCs w:val="24"/>
          <w:lang w:val="en-US"/>
        </w:rPr>
        <w:t>1. Fear of failure.</w:t>
      </w:r>
    </w:p>
    <w:p>
      <w:pPr>
        <w:pStyle w:val="style0"/>
        <w:rPr>
          <w:sz w:val="24"/>
          <w:szCs w:val="24"/>
        </w:rPr>
      </w:pPr>
      <w:r>
        <w:rPr>
          <w:sz w:val="24"/>
          <w:szCs w:val="24"/>
          <w:lang w:val="en-US"/>
        </w:rPr>
        <w:t>2. Fear of being criticized.</w:t>
      </w:r>
    </w:p>
    <w:p>
      <w:pPr>
        <w:pStyle w:val="style0"/>
        <w:rPr>
          <w:sz w:val="24"/>
          <w:szCs w:val="24"/>
        </w:rPr>
      </w:pPr>
      <w:r>
        <w:rPr>
          <w:sz w:val="24"/>
          <w:szCs w:val="24"/>
          <w:lang w:val="en-US"/>
        </w:rPr>
        <w:t>3. Fear of making mistakes.</w:t>
      </w:r>
    </w:p>
    <w:p>
      <w:pPr>
        <w:pStyle w:val="style0"/>
        <w:rPr>
          <w:sz w:val="24"/>
          <w:szCs w:val="24"/>
        </w:rPr>
      </w:pPr>
      <w:r>
        <w:rPr>
          <w:sz w:val="24"/>
          <w:szCs w:val="24"/>
          <w:lang w:val="en-US"/>
        </w:rPr>
        <w:t>4. Fear of speaking in public.</w:t>
      </w:r>
    </w:p>
    <w:p>
      <w:pPr>
        <w:pStyle w:val="style0"/>
        <w:rPr>
          <w:sz w:val="24"/>
          <w:szCs w:val="24"/>
        </w:rPr>
      </w:pPr>
      <w:r>
        <w:rPr>
          <w:sz w:val="24"/>
          <w:szCs w:val="24"/>
          <w:lang w:val="en-US"/>
        </w:rPr>
        <w:t>5. Fear of being rejected.</w:t>
      </w:r>
    </w:p>
    <w:p>
      <w:pPr>
        <w:pStyle w:val="style0"/>
        <w:rPr>
          <w:sz w:val="24"/>
          <w:szCs w:val="24"/>
        </w:rPr>
      </w:pPr>
      <w:r>
        <w:rPr>
          <w:sz w:val="24"/>
          <w:szCs w:val="24"/>
          <w:lang w:val="en-US"/>
        </w:rPr>
        <w:t>6. Fear of trying something new.</w:t>
      </w:r>
    </w:p>
    <w:p>
      <w:pPr>
        <w:pStyle w:val="style0"/>
        <w:rPr>
          <w:sz w:val="24"/>
          <w:szCs w:val="24"/>
          <w:lang w:val="en-US"/>
        </w:rPr>
      </w:pPr>
      <w:r>
        <w:rPr>
          <w:sz w:val="24"/>
          <w:szCs w:val="24"/>
          <w:lang w:val="en-US"/>
        </w:rPr>
        <w:t>These fears are common, but they can be overcome through courage, preparation, and practice.</w:t>
      </w:r>
    </w:p>
    <w:p>
      <w:pPr>
        <w:pStyle w:val="style0"/>
        <w:rPr>
          <w:sz w:val="24"/>
          <w:szCs w:val="24"/>
          <w:lang w:val="en-US"/>
        </w:rPr>
      </w:pPr>
    </w:p>
    <w:p>
      <w:pPr>
        <w:pStyle w:val="style0"/>
        <w:rPr>
          <w:b/>
          <w:bCs/>
          <w:sz w:val="32"/>
          <w:szCs w:val="32"/>
        </w:rPr>
      </w:pPr>
      <w:r>
        <w:rPr>
          <w:b/>
          <w:bCs/>
          <w:sz w:val="32"/>
          <w:szCs w:val="32"/>
          <w:lang w:val="en-US"/>
        </w:rPr>
        <w:t>How to Overcome Fear</w:t>
      </w:r>
    </w:p>
    <w:p>
      <w:pPr>
        <w:pStyle w:val="style0"/>
        <w:rPr>
          <w:b/>
          <w:bCs/>
          <w:sz w:val="32"/>
          <w:szCs w:val="32"/>
        </w:rPr>
      </w:pPr>
      <w:r>
        <w:rPr>
          <w:b/>
          <w:bCs/>
          <w:sz w:val="32"/>
          <w:szCs w:val="32"/>
          <w:lang w:val="en-US"/>
        </w:rPr>
        <w:t>1. Believe in Yourself</w:t>
      </w:r>
    </w:p>
    <w:p>
      <w:pPr>
        <w:pStyle w:val="style0"/>
        <w:rPr>
          <w:sz w:val="24"/>
          <w:szCs w:val="24"/>
        </w:rPr>
      </w:pPr>
      <w:r>
        <w:rPr>
          <w:sz w:val="24"/>
          <w:szCs w:val="24"/>
          <w:lang w:val="en-US"/>
        </w:rPr>
        <w:t>Confidence begins with believing that you are capable of learning and improving. You may not know everything today, but you can become better every day.</w:t>
      </w:r>
    </w:p>
    <w:p>
      <w:pPr>
        <w:pStyle w:val="style0"/>
        <w:rPr>
          <w:sz w:val="24"/>
          <w:szCs w:val="24"/>
        </w:rPr>
      </w:pPr>
    </w:p>
    <w:p>
      <w:pPr>
        <w:pStyle w:val="style0"/>
        <w:rPr>
          <w:b/>
          <w:bCs/>
          <w:sz w:val="32"/>
          <w:szCs w:val="32"/>
        </w:rPr>
      </w:pPr>
      <w:r>
        <w:rPr>
          <w:b/>
          <w:bCs/>
          <w:sz w:val="32"/>
          <w:szCs w:val="32"/>
          <w:lang w:val="en-US"/>
        </w:rPr>
        <w:t>2. Prepare Well</w:t>
      </w:r>
    </w:p>
    <w:p>
      <w:pPr>
        <w:pStyle w:val="style0"/>
        <w:rPr>
          <w:sz w:val="24"/>
          <w:szCs w:val="24"/>
        </w:rPr>
      </w:pPr>
      <w:r>
        <w:rPr>
          <w:sz w:val="24"/>
          <w:szCs w:val="24"/>
          <w:lang w:val="en-US"/>
        </w:rPr>
        <w:t>Preparation reduces fear. A student who studies before an examination becomes more confident. Likewise, an innovator who carefully plans an idea is more likely to succeed.</w:t>
      </w:r>
    </w:p>
    <w:p>
      <w:pPr>
        <w:pStyle w:val="style0"/>
        <w:rPr>
          <w:b/>
          <w:bCs/>
          <w:sz w:val="32"/>
          <w:szCs w:val="32"/>
        </w:rPr>
      </w:pPr>
      <w:r>
        <w:rPr>
          <w:b/>
          <w:bCs/>
          <w:sz w:val="32"/>
          <w:szCs w:val="32"/>
          <w:lang w:val="en-US"/>
        </w:rPr>
        <w:t>3. Accept Mistakes</w:t>
      </w:r>
    </w:p>
    <w:p>
      <w:pPr>
        <w:pStyle w:val="style0"/>
        <w:rPr>
          <w:sz w:val="24"/>
          <w:szCs w:val="24"/>
        </w:rPr>
      </w:pPr>
      <w:r>
        <w:rPr>
          <w:sz w:val="24"/>
          <w:szCs w:val="24"/>
          <w:lang w:val="en-US"/>
        </w:rPr>
        <w:t>Mistakes are not the end of success. They are opportunities to learn valuable lessons. Every mistake teaches us something that can help us improve.</w:t>
      </w:r>
    </w:p>
    <w:p>
      <w:pPr>
        <w:pStyle w:val="style0"/>
        <w:rPr>
          <w:b/>
          <w:bCs/>
          <w:sz w:val="32"/>
          <w:szCs w:val="32"/>
        </w:rPr>
      </w:pPr>
      <w:r>
        <w:rPr>
          <w:b/>
          <w:bCs/>
          <w:sz w:val="32"/>
          <w:szCs w:val="32"/>
          <w:lang w:val="en-US"/>
        </w:rPr>
        <w:t>4. Practice Regularly</w:t>
      </w:r>
    </w:p>
    <w:p>
      <w:pPr>
        <w:pStyle w:val="style0"/>
        <w:rPr>
          <w:sz w:val="24"/>
          <w:szCs w:val="24"/>
        </w:rPr>
      </w:pPr>
      <w:r>
        <w:rPr>
          <w:sz w:val="24"/>
          <w:szCs w:val="24"/>
          <w:lang w:val="en-US"/>
        </w:rPr>
        <w:t>Practice builds confidence. The more you repeat a skill, the more comfortable and successful you become.</w:t>
      </w:r>
    </w:p>
    <w:p>
      <w:pPr>
        <w:pStyle w:val="style0"/>
        <w:rPr>
          <w:b/>
          <w:bCs/>
          <w:sz w:val="32"/>
          <w:szCs w:val="32"/>
        </w:rPr>
      </w:pPr>
      <w:r>
        <w:rPr>
          <w:b/>
          <w:bCs/>
          <w:sz w:val="32"/>
          <w:szCs w:val="32"/>
          <w:lang w:val="en-US"/>
        </w:rPr>
        <w:t>5. Ignore Negative Voices</w:t>
      </w:r>
    </w:p>
    <w:p>
      <w:pPr>
        <w:pStyle w:val="style0"/>
        <w:rPr>
          <w:sz w:val="24"/>
          <w:szCs w:val="24"/>
          <w:lang w:val="en-US"/>
        </w:rPr>
      </w:pPr>
      <w:r>
        <w:rPr>
          <w:sz w:val="24"/>
          <w:szCs w:val="24"/>
          <w:lang w:val="en-US"/>
        </w:rPr>
        <w:t>Some people may discourage you because they do not understand your vision. Listen to constructive advice, but do not allow negative comments to destroy your dreams.</w:t>
      </w:r>
    </w:p>
    <w:p>
      <w:pPr>
        <w:pStyle w:val="style0"/>
        <w:rPr>
          <w:b/>
          <w:bCs/>
          <w:sz w:val="32"/>
          <w:szCs w:val="32"/>
        </w:rPr>
      </w:pPr>
      <w:r>
        <w:rPr>
          <w:b/>
          <w:bCs/>
          <w:sz w:val="32"/>
          <w:szCs w:val="32"/>
          <w:lang w:val="en-US"/>
        </w:rPr>
        <w:t>Shyness Is Not Weakness</w:t>
      </w:r>
    </w:p>
    <w:p>
      <w:pPr>
        <w:pStyle w:val="style0"/>
        <w:rPr>
          <w:sz w:val="24"/>
          <w:szCs w:val="24"/>
        </w:rPr>
      </w:pPr>
      <w:r>
        <w:rPr>
          <w:sz w:val="24"/>
          <w:szCs w:val="24"/>
          <w:lang w:val="en-US"/>
        </w:rPr>
        <w:t>Being shy does not mean you are weak or untalented. Many great leaders, writers, scientists, and inventors were naturally quiet people. They became successful because they allowed their work to speak louder than their fears.</w:t>
      </w:r>
    </w:p>
    <w:p>
      <w:pPr>
        <w:pStyle w:val="style0"/>
        <w:rPr>
          <w:sz w:val="24"/>
          <w:szCs w:val="24"/>
        </w:rPr>
      </w:pPr>
      <w:r>
        <w:rPr>
          <w:sz w:val="24"/>
          <w:szCs w:val="24"/>
          <w:lang w:val="en-US"/>
        </w:rPr>
        <w:t>If you are shy, begin with small steps. Share your ideas with trusted friends or teachers. Speak before a small group before addressing a larger audience. Confidence grows with experience.</w:t>
      </w:r>
    </w:p>
    <w:p>
      <w:pPr>
        <w:pStyle w:val="style0"/>
        <w:rPr>
          <w:b/>
          <w:bCs/>
          <w:sz w:val="4"/>
          <w:szCs w:val="4"/>
        </w:rPr>
      </w:pPr>
      <w:r>
        <w:rPr>
          <w:b/>
          <w:bCs/>
          <w:sz w:val="32"/>
          <w:szCs w:val="32"/>
          <w:lang w:val="en-US"/>
        </w:rPr>
        <w:t>The Courage to Begin</w:t>
      </w:r>
    </w:p>
    <w:p>
      <w:pPr>
        <w:pStyle w:val="style0"/>
        <w:rPr>
          <w:sz w:val="24"/>
          <w:szCs w:val="24"/>
        </w:rPr>
      </w:pPr>
      <w:r>
        <w:rPr>
          <w:sz w:val="24"/>
          <w:szCs w:val="24"/>
          <w:lang w:val="en-US"/>
        </w:rPr>
        <w:t>The first step is often the hardest, but it is also the most important. Every great achievement begins with someone deciding to try.</w:t>
      </w:r>
    </w:p>
    <w:p>
      <w:pPr>
        <w:pStyle w:val="style0"/>
        <w:rPr>
          <w:b/>
          <w:bCs/>
          <w:sz w:val="2"/>
          <w:szCs w:val="2"/>
        </w:rPr>
      </w:pPr>
      <w:r>
        <w:rPr>
          <w:b/>
          <w:bCs/>
          <w:sz w:val="32"/>
          <w:szCs w:val="32"/>
          <w:lang w:val="en-US"/>
        </w:rPr>
        <w:t>Remember this:</w:t>
      </w:r>
    </w:p>
    <w:p>
      <w:pPr>
        <w:pStyle w:val="style0"/>
        <w:rPr>
          <w:sz w:val="24"/>
          <w:szCs w:val="24"/>
        </w:rPr>
      </w:pPr>
      <w:r>
        <w:rPr>
          <w:sz w:val="24"/>
          <w:szCs w:val="24"/>
          <w:lang w:val="en-US"/>
        </w:rPr>
        <w:t>"Your talent cannot change the world if it remains hidden."</w:t>
      </w:r>
    </w:p>
    <w:p>
      <w:pPr>
        <w:pStyle w:val="style0"/>
        <w:rPr>
          <w:sz w:val="24"/>
          <w:szCs w:val="24"/>
        </w:rPr>
      </w:pPr>
      <w:r>
        <w:rPr>
          <w:sz w:val="24"/>
          <w:szCs w:val="24"/>
          <w:lang w:val="en-US"/>
        </w:rPr>
        <w:t>Do not allow fear to bury your gift. Be courageous, keep learning, and continue improving. One day, your ideas may inspire countless people and become a blessing to your community and your nation.</w:t>
      </w:r>
    </w:p>
    <w:p>
      <w:pPr>
        <w:pStyle w:val="style0"/>
        <w:rPr>
          <w:sz w:val="24"/>
          <w:szCs w:val="24"/>
        </w:rPr>
      </w:pPr>
      <w:r>
        <w:rPr>
          <w:sz w:val="24"/>
          <w:szCs w:val="24"/>
        </w:rPr>
        <w:br w:type="page"/>
      </w:r>
    </w:p>
    <w:p>
      <w:pPr>
        <w:pStyle w:val="style1"/>
        <w:rPr>
          <w:b/>
          <w:bCs/>
          <w:sz w:val="32"/>
          <w:szCs w:val="32"/>
        </w:rPr>
      </w:pPr>
      <w:r>
        <w:rPr>
          <w:sz w:val="44"/>
          <w:szCs w:val="44"/>
        </w:rPr>
        <w:t>Chapter 4: The Power of Creativity</w:t>
      </w:r>
    </w:p>
    <w:p>
      <w:pPr>
        <w:pStyle w:val="style0"/>
        <w:numPr>
          <w:ilvl w:val="0"/>
          <w:numId w:val="0"/>
        </w:numPr>
        <w:rPr>
          <w:b/>
          <w:bCs/>
          <w:sz w:val="18"/>
          <w:szCs w:val="18"/>
        </w:rPr>
      </w:pPr>
    </w:p>
    <w:p>
      <w:pPr>
        <w:pStyle w:val="style0"/>
        <w:rPr>
          <w:sz w:val="24"/>
          <w:szCs w:val="24"/>
        </w:rPr>
      </w:pPr>
      <w:r>
        <w:rPr>
          <w:sz w:val="24"/>
          <w:szCs w:val="24"/>
          <w:lang w:val="en-US"/>
        </w:rPr>
        <w:t>Creativity is the ability to think in new and useful ways. It is the foundation of innovation because every innovation begins with a creative idea. Creativity is not limited to artists, musicians, or writers. Everyone has the ability to think creatively and solve problems in different ways.</w:t>
      </w:r>
    </w:p>
    <w:p>
      <w:pPr>
        <w:pStyle w:val="style0"/>
        <w:rPr>
          <w:sz w:val="24"/>
          <w:szCs w:val="24"/>
        </w:rPr>
      </w:pPr>
      <w:r>
        <w:rPr>
          <w:sz w:val="24"/>
          <w:szCs w:val="24"/>
          <w:lang w:val="en-US"/>
        </w:rPr>
        <w:t>Many of the things we use today were once only ideas in someone's mind. The mobile phone, the computer, the electric light, and even simple classroom materials were created because someone imagined a better solution to a problem.</w:t>
      </w:r>
    </w:p>
    <w:p>
      <w:pPr>
        <w:pStyle w:val="style0"/>
        <w:rPr>
          <w:b/>
          <w:bCs/>
          <w:sz w:val="32"/>
          <w:szCs w:val="32"/>
        </w:rPr>
      </w:pPr>
      <w:r>
        <w:rPr>
          <w:b/>
          <w:bCs/>
          <w:sz w:val="32"/>
          <w:szCs w:val="32"/>
          <w:lang w:val="en-US"/>
        </w:rPr>
        <w:t>Why Creativity Is Important</w:t>
      </w:r>
    </w:p>
    <w:p>
      <w:pPr>
        <w:pStyle w:val="style0"/>
        <w:rPr>
          <w:sz w:val="24"/>
          <w:szCs w:val="24"/>
        </w:rPr>
      </w:pPr>
      <w:r>
        <w:rPr>
          <w:sz w:val="24"/>
          <w:szCs w:val="24"/>
          <w:lang w:val="en-US"/>
        </w:rPr>
        <w:t>Creativity helps people:</w:t>
      </w:r>
    </w:p>
    <w:p>
      <w:pPr>
        <w:pStyle w:val="style0"/>
        <w:rPr>
          <w:sz w:val="24"/>
          <w:szCs w:val="24"/>
        </w:rPr>
      </w:pPr>
      <w:r>
        <w:rPr>
          <w:sz w:val="24"/>
          <w:szCs w:val="24"/>
          <w:lang w:val="en-US"/>
        </w:rPr>
        <w:t>- Solve difficult problems.</w:t>
      </w:r>
    </w:p>
    <w:p>
      <w:pPr>
        <w:pStyle w:val="style0"/>
        <w:rPr>
          <w:sz w:val="24"/>
          <w:szCs w:val="24"/>
        </w:rPr>
      </w:pPr>
      <w:r>
        <w:rPr>
          <w:sz w:val="24"/>
          <w:szCs w:val="24"/>
          <w:lang w:val="en-US"/>
        </w:rPr>
        <w:t>- Discover new opportunities.</w:t>
      </w:r>
    </w:p>
    <w:p>
      <w:pPr>
        <w:pStyle w:val="style0"/>
        <w:rPr>
          <w:sz w:val="24"/>
          <w:szCs w:val="24"/>
        </w:rPr>
      </w:pPr>
      <w:r>
        <w:rPr>
          <w:sz w:val="24"/>
          <w:szCs w:val="24"/>
          <w:lang w:val="en-US"/>
        </w:rPr>
        <w:t>- Improve existing products and services.</w:t>
      </w:r>
    </w:p>
    <w:p>
      <w:pPr>
        <w:pStyle w:val="style0"/>
        <w:rPr>
          <w:sz w:val="24"/>
          <w:szCs w:val="24"/>
        </w:rPr>
      </w:pPr>
      <w:r>
        <w:rPr>
          <w:sz w:val="24"/>
          <w:szCs w:val="24"/>
          <w:lang w:val="en-US"/>
        </w:rPr>
        <w:t>- Express their ideas confidently.</w:t>
      </w:r>
    </w:p>
    <w:p>
      <w:pPr>
        <w:pStyle w:val="style0"/>
        <w:rPr>
          <w:sz w:val="24"/>
          <w:szCs w:val="24"/>
        </w:rPr>
      </w:pPr>
      <w:r>
        <w:rPr>
          <w:sz w:val="24"/>
          <w:szCs w:val="24"/>
          <w:lang w:val="en-US"/>
        </w:rPr>
        <w:t>- Contribute positively to society.</w:t>
      </w:r>
    </w:p>
    <w:p>
      <w:pPr>
        <w:pStyle w:val="style0"/>
        <w:rPr>
          <w:sz w:val="24"/>
          <w:szCs w:val="24"/>
        </w:rPr>
      </w:pPr>
    </w:p>
    <w:p>
      <w:pPr>
        <w:pStyle w:val="style0"/>
        <w:rPr>
          <w:sz w:val="24"/>
          <w:szCs w:val="24"/>
          <w:lang w:val="en-US"/>
        </w:rPr>
      </w:pPr>
      <w:r>
        <w:rPr>
          <w:sz w:val="24"/>
          <w:szCs w:val="24"/>
          <w:lang w:val="en-US"/>
        </w:rPr>
        <w:t>Without creativity, there would be little progress in science, technology, education, agriculture, medicine, and many other fields.</w:t>
      </w:r>
    </w:p>
    <w:p>
      <w:pPr>
        <w:pStyle w:val="style0"/>
        <w:rPr>
          <w:b/>
          <w:bCs/>
          <w:sz w:val="32"/>
          <w:szCs w:val="32"/>
        </w:rPr>
      </w:pPr>
      <w:r>
        <w:rPr>
          <w:b/>
          <w:bCs/>
          <w:sz w:val="32"/>
          <w:szCs w:val="32"/>
          <w:lang w:val="en-US"/>
        </w:rPr>
        <w:t>How to Develop Creativity</w:t>
      </w:r>
    </w:p>
    <w:p>
      <w:pPr>
        <w:pStyle w:val="style0"/>
        <w:rPr>
          <w:sz w:val="24"/>
          <w:szCs w:val="24"/>
        </w:rPr>
      </w:pPr>
      <w:r>
        <w:rPr>
          <w:sz w:val="24"/>
          <w:szCs w:val="24"/>
          <w:lang w:val="en-US"/>
        </w:rPr>
        <w:t>1. Be Curious. Always ask questions and seek to understand how things work.</w:t>
      </w:r>
    </w:p>
    <w:p>
      <w:pPr>
        <w:pStyle w:val="style0"/>
        <w:rPr>
          <w:sz w:val="24"/>
          <w:szCs w:val="24"/>
        </w:rPr>
      </w:pPr>
      <w:r>
        <w:rPr>
          <w:sz w:val="24"/>
          <w:szCs w:val="24"/>
          <w:lang w:val="en-US"/>
        </w:rPr>
        <w:t>2. Read Widely. Books, newspapers, and educational materials provide new knowledge and ideas.</w:t>
      </w:r>
    </w:p>
    <w:p>
      <w:pPr>
        <w:pStyle w:val="style0"/>
        <w:rPr>
          <w:sz w:val="24"/>
          <w:szCs w:val="24"/>
        </w:rPr>
      </w:pPr>
      <w:r>
        <w:rPr>
          <w:sz w:val="24"/>
          <w:szCs w:val="24"/>
          <w:lang w:val="en-US"/>
        </w:rPr>
        <w:t>3. Observe Your Environment. Many great ideas come from carefully observing everyday problems.</w:t>
      </w:r>
    </w:p>
    <w:p>
      <w:pPr>
        <w:pStyle w:val="style0"/>
        <w:rPr>
          <w:sz w:val="24"/>
          <w:szCs w:val="24"/>
        </w:rPr>
      </w:pPr>
      <w:r>
        <w:rPr>
          <w:sz w:val="24"/>
          <w:szCs w:val="24"/>
          <w:lang w:val="en-US"/>
        </w:rPr>
        <w:t>4. Think Beyond the Ordinary. Do not be afraid to imagine better ways of doing things.</w:t>
      </w:r>
    </w:p>
    <w:p>
      <w:pPr>
        <w:pStyle w:val="style0"/>
        <w:rPr>
          <w:sz w:val="24"/>
          <w:szCs w:val="24"/>
        </w:rPr>
      </w:pPr>
      <w:r>
        <w:rPr>
          <w:sz w:val="24"/>
          <w:szCs w:val="24"/>
          <w:lang w:val="en-US"/>
        </w:rPr>
        <w:t>5. Keep Learning. Every new skill you acquire increases your ability to create and innovate.</w:t>
      </w:r>
    </w:p>
    <w:p>
      <w:pPr>
        <w:pStyle w:val="style0"/>
        <w:rPr>
          <w:sz w:val="24"/>
          <w:szCs w:val="24"/>
        </w:rPr>
      </w:pPr>
      <w:r>
        <w:rPr>
          <w:b/>
          <w:bCs/>
          <w:sz w:val="32"/>
          <w:szCs w:val="32"/>
          <w:lang w:val="en-US"/>
        </w:rPr>
        <w:t>Creativity and Innovation</w:t>
      </w:r>
    </w:p>
    <w:p>
      <w:pPr>
        <w:pStyle w:val="style0"/>
        <w:rPr>
          <w:sz w:val="24"/>
          <w:szCs w:val="24"/>
        </w:rPr>
      </w:pPr>
      <w:r>
        <w:rPr>
          <w:sz w:val="24"/>
          <w:szCs w:val="24"/>
          <w:lang w:val="en-US"/>
        </w:rPr>
        <w:t>Creativity produces ideas, while innovation turns those ideas into practical solutions. A creative person imagines possibilities, but an innovative person works hard to make those possibilities become reality.</w:t>
      </w:r>
    </w:p>
    <w:p>
      <w:pPr>
        <w:pStyle w:val="style0"/>
        <w:rPr>
          <w:b/>
          <w:bCs/>
          <w:sz w:val="32"/>
          <w:szCs w:val="32"/>
          <w:lang w:val="en-US"/>
        </w:rPr>
      </w:pPr>
      <w:r>
        <w:rPr>
          <w:sz w:val="24"/>
          <w:szCs w:val="24"/>
          <w:lang w:val="en-US"/>
        </w:rPr>
        <w:t>For example, a student may imagine a school bag that is lighter and stronger. That is creativity. Designing and producing the improved school bag is innovation.</w:t>
      </w:r>
    </w:p>
    <w:p>
      <w:pPr>
        <w:pStyle w:val="style0"/>
        <w:rPr>
          <w:b/>
          <w:bCs/>
          <w:sz w:val="28"/>
          <w:szCs w:val="28"/>
        </w:rPr>
      </w:pPr>
      <w:r>
        <w:rPr>
          <w:b/>
          <w:bCs/>
          <w:sz w:val="32"/>
          <w:szCs w:val="32"/>
          <w:lang w:val="en-US"/>
        </w:rPr>
        <w:t>Obstacles to Creativity</w:t>
      </w:r>
    </w:p>
    <w:p>
      <w:pPr>
        <w:pStyle w:val="style0"/>
        <w:rPr>
          <w:sz w:val="24"/>
          <w:szCs w:val="24"/>
        </w:rPr>
      </w:pPr>
      <w:r>
        <w:rPr>
          <w:sz w:val="24"/>
          <w:szCs w:val="24"/>
          <w:lang w:val="en-US"/>
        </w:rPr>
        <w:t>Some people fail to use their creativity because they:</w:t>
      </w:r>
    </w:p>
    <w:p>
      <w:pPr>
        <w:pStyle w:val="style0"/>
        <w:rPr>
          <w:sz w:val="24"/>
          <w:szCs w:val="24"/>
        </w:rPr>
      </w:pPr>
      <w:r>
        <w:rPr>
          <w:sz w:val="24"/>
          <w:szCs w:val="24"/>
          <w:lang w:val="en-US"/>
        </w:rPr>
        <w:t>- Fear making mistakes.</w:t>
      </w:r>
    </w:p>
    <w:p>
      <w:pPr>
        <w:pStyle w:val="style0"/>
        <w:rPr>
          <w:sz w:val="24"/>
          <w:szCs w:val="24"/>
        </w:rPr>
      </w:pPr>
      <w:r>
        <w:rPr>
          <w:sz w:val="24"/>
          <w:szCs w:val="24"/>
          <w:lang w:val="en-US"/>
        </w:rPr>
        <w:t>- Think their ideas are not important.</w:t>
      </w:r>
    </w:p>
    <w:p>
      <w:pPr>
        <w:pStyle w:val="style0"/>
        <w:rPr>
          <w:sz w:val="24"/>
          <w:szCs w:val="24"/>
        </w:rPr>
      </w:pPr>
      <w:r>
        <w:rPr>
          <w:sz w:val="24"/>
          <w:szCs w:val="24"/>
          <w:lang w:val="en-US"/>
        </w:rPr>
        <w:t>- Lack confidence.</w:t>
      </w:r>
    </w:p>
    <w:p>
      <w:pPr>
        <w:pStyle w:val="style0"/>
        <w:rPr>
          <w:sz w:val="24"/>
          <w:szCs w:val="24"/>
        </w:rPr>
      </w:pPr>
      <w:r>
        <w:rPr>
          <w:sz w:val="24"/>
          <w:szCs w:val="24"/>
          <w:lang w:val="en-US"/>
        </w:rPr>
        <w:t>- Refuse to learn new things.</w:t>
      </w:r>
    </w:p>
    <w:p>
      <w:pPr>
        <w:pStyle w:val="style0"/>
        <w:rPr>
          <w:sz w:val="24"/>
          <w:szCs w:val="24"/>
        </w:rPr>
      </w:pPr>
      <w:r>
        <w:rPr>
          <w:sz w:val="24"/>
          <w:szCs w:val="24"/>
          <w:lang w:val="en-US"/>
        </w:rPr>
        <w:t>- Give up too quickly.</w:t>
      </w:r>
    </w:p>
    <w:p>
      <w:pPr>
        <w:pStyle w:val="style0"/>
        <w:rPr>
          <w:sz w:val="24"/>
          <w:szCs w:val="24"/>
        </w:rPr>
      </w:pPr>
      <w:r>
        <w:rPr>
          <w:sz w:val="24"/>
          <w:szCs w:val="24"/>
          <w:lang w:val="en-US"/>
        </w:rPr>
        <w:t>These obstacles can be overcome through determination, practice, and a positive attitude.</w:t>
      </w:r>
    </w:p>
    <w:p>
      <w:pPr>
        <w:pStyle w:val="style0"/>
        <w:rPr>
          <w:sz w:val="28"/>
          <w:szCs w:val="28"/>
        </w:rPr>
      </w:pPr>
      <w:r>
        <w:rPr>
          <w:b/>
          <w:bCs/>
          <w:sz w:val="32"/>
          <w:szCs w:val="32"/>
          <w:lang w:val="en-US"/>
        </w:rPr>
        <w:t>A Final Thought</w:t>
      </w:r>
    </w:p>
    <w:p>
      <w:pPr>
        <w:pStyle w:val="style0"/>
        <w:rPr>
          <w:sz w:val="24"/>
          <w:szCs w:val="24"/>
        </w:rPr>
      </w:pPr>
      <w:r>
        <w:rPr>
          <w:sz w:val="24"/>
          <w:szCs w:val="24"/>
          <w:lang w:val="en-US"/>
        </w:rPr>
        <w:t>Never underestimate the power of your imagination. Every great invention, every successful business, and every positive change in society began with a simple idea.</w:t>
      </w:r>
    </w:p>
    <w:p>
      <w:pPr>
        <w:pStyle w:val="style0"/>
        <w:rPr>
          <w:sz w:val="24"/>
          <w:szCs w:val="24"/>
        </w:rPr>
      </w:pPr>
      <w:r>
        <w:rPr>
          <w:sz w:val="24"/>
          <w:szCs w:val="24"/>
          <w:lang w:val="en-US"/>
        </w:rPr>
        <w:t>Your creativity is one of your greatest gifts. Use it wisely, develop it continuously, and let it become a source of hope, progress, and inspiration for others. The next great innovation could begin with your own idea.</w:t>
      </w:r>
    </w:p>
    <w:p>
      <w:pPr>
        <w:pStyle w:val="style0"/>
        <w:rPr>
          <w:sz w:val="24"/>
          <w:szCs w:val="24"/>
        </w:rPr>
      </w:pPr>
      <w:r>
        <w:rPr>
          <w:sz w:val="24"/>
          <w:szCs w:val="24"/>
        </w:rPr>
        <w:br w:type="page"/>
      </w:r>
    </w:p>
    <w:p>
      <w:pPr>
        <w:pStyle w:val="style1"/>
        <w:rPr>
          <w:b/>
          <w:bCs/>
          <w:sz w:val="32"/>
          <w:szCs w:val="32"/>
        </w:rPr>
      </w:pPr>
      <w:r>
        <w:rPr>
          <w:sz w:val="40"/>
          <w:szCs w:val="40"/>
        </w:rPr>
        <w:t>Chapter 5: Learning from Failure</w:t>
      </w:r>
    </w:p>
    <w:p>
      <w:pPr>
        <w:pStyle w:val="style0"/>
        <w:numPr>
          <w:ilvl w:val="0"/>
          <w:numId w:val="0"/>
        </w:numPr>
        <w:rPr>
          <w:b/>
          <w:bCs/>
          <w:sz w:val="32"/>
          <w:szCs w:val="32"/>
        </w:rPr>
      </w:pPr>
    </w:p>
    <w:p>
      <w:pPr>
        <w:pStyle w:val="style0"/>
        <w:rPr>
          <w:sz w:val="24"/>
          <w:szCs w:val="24"/>
        </w:rPr>
      </w:pPr>
      <w:r>
        <w:rPr>
          <w:sz w:val="24"/>
          <w:szCs w:val="24"/>
          <w:lang w:val="en-US"/>
        </w:rPr>
        <w:t>Failure is one of the greatest teachers in life. Many people think that failing means they are not good enough, but this is not true. Failure simply means that something did not work as expected. It gives us the opportunity to learn, improve, and try again with more knowledge and experience.</w:t>
      </w:r>
    </w:p>
    <w:p>
      <w:pPr>
        <w:pStyle w:val="style0"/>
        <w:rPr>
          <w:sz w:val="24"/>
          <w:szCs w:val="24"/>
        </w:rPr>
      </w:pPr>
      <w:r>
        <w:rPr>
          <w:sz w:val="24"/>
          <w:szCs w:val="24"/>
          <w:lang w:val="en-US"/>
        </w:rPr>
        <w:t>Many successful inventors, entrepreneurs, scientists, and leaders experienced failure before achieving success. They refused to let disappointment stop them. Instead, they learned from their mistakes and continued working toward their goals.</w:t>
      </w:r>
    </w:p>
    <w:p>
      <w:pPr>
        <w:pStyle w:val="style0"/>
        <w:rPr>
          <w:b/>
          <w:bCs/>
          <w:sz w:val="32"/>
          <w:szCs w:val="32"/>
          <w:highlight w:val="none"/>
        </w:rPr>
      </w:pPr>
      <w:r>
        <w:rPr>
          <w:b/>
          <w:bCs/>
          <w:sz w:val="32"/>
          <w:szCs w:val="32"/>
          <w:highlight w:val="none"/>
          <w:lang w:val="en-US"/>
        </w:rPr>
        <w:t>Why Failure Is Important</w:t>
      </w:r>
    </w:p>
    <w:p>
      <w:pPr>
        <w:pStyle w:val="style0"/>
        <w:rPr>
          <w:sz w:val="24"/>
          <w:szCs w:val="24"/>
        </w:rPr>
      </w:pPr>
      <w:r>
        <w:rPr>
          <w:sz w:val="24"/>
          <w:szCs w:val="24"/>
          <w:lang w:val="en-US"/>
        </w:rPr>
        <w:t>Failure helps us to:</w:t>
      </w:r>
    </w:p>
    <w:p>
      <w:pPr>
        <w:pStyle w:val="style0"/>
        <w:rPr>
          <w:sz w:val="28"/>
          <w:szCs w:val="28"/>
        </w:rPr>
      </w:pPr>
      <w:r>
        <w:rPr>
          <w:sz w:val="24"/>
          <w:szCs w:val="24"/>
          <w:lang w:val="en-US"/>
        </w:rPr>
        <w:t>1. Discover our weaknesses.</w:t>
      </w:r>
    </w:p>
    <w:p>
      <w:pPr>
        <w:pStyle w:val="style0"/>
        <w:rPr>
          <w:sz w:val="24"/>
          <w:szCs w:val="24"/>
        </w:rPr>
      </w:pPr>
      <w:r>
        <w:rPr>
          <w:sz w:val="24"/>
          <w:szCs w:val="24"/>
          <w:lang w:val="en-US"/>
        </w:rPr>
        <w:t>2. Build courage and patience.</w:t>
      </w:r>
    </w:p>
    <w:p>
      <w:pPr>
        <w:pStyle w:val="style0"/>
        <w:rPr>
          <w:sz w:val="24"/>
          <w:szCs w:val="24"/>
        </w:rPr>
      </w:pPr>
      <w:r>
        <w:rPr>
          <w:sz w:val="24"/>
          <w:szCs w:val="24"/>
          <w:lang w:val="en-US"/>
        </w:rPr>
        <w:t>3. Improve our skills.</w:t>
      </w:r>
    </w:p>
    <w:p>
      <w:pPr>
        <w:pStyle w:val="style0"/>
        <w:rPr>
          <w:sz w:val="24"/>
          <w:szCs w:val="24"/>
        </w:rPr>
      </w:pPr>
      <w:r>
        <w:rPr>
          <w:sz w:val="24"/>
          <w:szCs w:val="24"/>
          <w:lang w:val="en-US"/>
        </w:rPr>
        <w:t>4. Become wiser in making decisions.</w:t>
      </w:r>
    </w:p>
    <w:p>
      <w:pPr>
        <w:pStyle w:val="style0"/>
        <w:rPr>
          <w:sz w:val="24"/>
          <w:szCs w:val="24"/>
        </w:rPr>
      </w:pPr>
      <w:r>
        <w:rPr>
          <w:sz w:val="24"/>
          <w:szCs w:val="24"/>
          <w:lang w:val="en-US"/>
        </w:rPr>
        <w:t>5. Appreciate success when it finally comes.</w:t>
      </w:r>
    </w:p>
    <w:p>
      <w:pPr>
        <w:pStyle w:val="style0"/>
        <w:rPr>
          <w:sz w:val="24"/>
          <w:szCs w:val="24"/>
        </w:rPr>
      </w:pPr>
      <w:r>
        <w:rPr>
          <w:sz w:val="24"/>
          <w:szCs w:val="24"/>
          <w:lang w:val="en-US"/>
        </w:rPr>
        <w:t>6. Without failure, many people would never learn the lessons that lead to lasting success.</w:t>
      </w:r>
    </w:p>
    <w:p>
      <w:pPr>
        <w:pStyle w:val="style0"/>
        <w:rPr>
          <w:b/>
          <w:bCs/>
          <w:sz w:val="32"/>
          <w:szCs w:val="32"/>
        </w:rPr>
      </w:pPr>
      <w:r>
        <w:rPr>
          <w:b/>
          <w:bCs/>
          <w:sz w:val="32"/>
          <w:szCs w:val="32"/>
          <w:lang w:val="en-US"/>
        </w:rPr>
        <w:t>Common Reasons Why People Fail</w:t>
      </w:r>
    </w:p>
    <w:p>
      <w:pPr>
        <w:pStyle w:val="style0"/>
        <w:rPr>
          <w:sz w:val="24"/>
          <w:szCs w:val="24"/>
        </w:rPr>
      </w:pPr>
      <w:r>
        <w:rPr>
          <w:sz w:val="24"/>
          <w:szCs w:val="24"/>
          <w:lang w:val="en-US"/>
        </w:rPr>
        <w:t>1. Giving up too quickly.</w:t>
      </w:r>
    </w:p>
    <w:p>
      <w:pPr>
        <w:pStyle w:val="style0"/>
        <w:rPr>
          <w:sz w:val="24"/>
          <w:szCs w:val="24"/>
        </w:rPr>
      </w:pPr>
      <w:r>
        <w:rPr>
          <w:sz w:val="24"/>
          <w:szCs w:val="24"/>
          <w:lang w:val="en-US"/>
        </w:rPr>
        <w:t>2. Fear of making mistakes.</w:t>
      </w:r>
    </w:p>
    <w:p>
      <w:pPr>
        <w:pStyle w:val="style0"/>
        <w:rPr>
          <w:sz w:val="24"/>
          <w:szCs w:val="24"/>
        </w:rPr>
      </w:pPr>
      <w:r>
        <w:rPr>
          <w:sz w:val="24"/>
          <w:szCs w:val="24"/>
          <w:lang w:val="en-US"/>
        </w:rPr>
        <w:t>3. Poor planning.</w:t>
      </w:r>
    </w:p>
    <w:p>
      <w:pPr>
        <w:pStyle w:val="style0"/>
        <w:rPr>
          <w:sz w:val="24"/>
          <w:szCs w:val="24"/>
        </w:rPr>
      </w:pPr>
      <w:r>
        <w:rPr>
          <w:sz w:val="24"/>
          <w:szCs w:val="24"/>
          <w:lang w:val="en-US"/>
        </w:rPr>
        <w:t>4. Lack of discipline.</w:t>
      </w:r>
    </w:p>
    <w:p>
      <w:pPr>
        <w:pStyle w:val="style0"/>
        <w:rPr>
          <w:sz w:val="24"/>
          <w:szCs w:val="24"/>
        </w:rPr>
      </w:pPr>
      <w:r>
        <w:rPr>
          <w:sz w:val="24"/>
          <w:szCs w:val="24"/>
          <w:lang w:val="en-US"/>
        </w:rPr>
        <w:t>5.  Failure to learn from others</w:t>
      </w:r>
    </w:p>
    <w:p>
      <w:pPr>
        <w:pStyle w:val="style0"/>
        <w:rPr>
          <w:sz w:val="24"/>
          <w:szCs w:val="24"/>
          <w:lang w:val="en-US"/>
        </w:rPr>
      </w:pPr>
      <w:r>
        <w:rPr>
          <w:sz w:val="24"/>
          <w:szCs w:val="24"/>
          <w:lang w:val="en-US"/>
        </w:rPr>
        <w:t>6. Losing hope after one setback.</w:t>
      </w:r>
    </w:p>
    <w:p>
      <w:pPr>
        <w:pStyle w:val="style0"/>
        <w:rPr>
          <w:sz w:val="24"/>
          <w:szCs w:val="24"/>
        </w:rPr>
      </w:pPr>
      <w:r>
        <w:rPr>
          <w:sz w:val="24"/>
          <w:szCs w:val="24"/>
          <w:lang w:val="en-US"/>
        </w:rPr>
        <w:t>These challenges can be overcome with determination, careful planning, and a willingness to keep learning.</w:t>
      </w:r>
    </w:p>
    <w:p>
      <w:pPr>
        <w:pStyle w:val="style0"/>
        <w:rPr>
          <w:b/>
          <w:bCs/>
          <w:sz w:val="32"/>
          <w:szCs w:val="32"/>
        </w:rPr>
      </w:pPr>
      <w:r>
        <w:rPr>
          <w:b/>
          <w:bCs/>
          <w:sz w:val="32"/>
          <w:szCs w:val="32"/>
          <w:lang w:val="en-US"/>
        </w:rPr>
        <w:t>Turning Failure into Success</w:t>
      </w:r>
    </w:p>
    <w:p>
      <w:pPr>
        <w:pStyle w:val="style0"/>
        <w:rPr>
          <w:sz w:val="24"/>
          <w:szCs w:val="24"/>
        </w:rPr>
      </w:pPr>
      <w:r>
        <w:rPr>
          <w:sz w:val="24"/>
          <w:szCs w:val="24"/>
          <w:lang w:val="en-US"/>
        </w:rPr>
        <w:t>Every failure carries a lesson. Instead of asking, "Why did I fail?" ask yourself, "What can I learn from this experience?"</w:t>
      </w:r>
    </w:p>
    <w:p>
      <w:pPr>
        <w:pStyle w:val="style0"/>
        <w:rPr>
          <w:sz w:val="24"/>
          <w:szCs w:val="24"/>
        </w:rPr>
      </w:pPr>
      <w:r>
        <w:rPr>
          <w:sz w:val="24"/>
          <w:szCs w:val="24"/>
          <w:lang w:val="en-US"/>
        </w:rPr>
        <w:t>If an idea does not work, improve it. If people criticize your work, listen carefully and use helpful advice to become better. Every challenge can become a stepping stone toward success.</w:t>
      </w:r>
    </w:p>
    <w:p>
      <w:pPr>
        <w:pStyle w:val="style0"/>
        <w:rPr>
          <w:sz w:val="24"/>
          <w:szCs w:val="24"/>
        </w:rPr>
      </w:pPr>
      <w:r>
        <w:rPr>
          <w:sz w:val="24"/>
          <w:szCs w:val="24"/>
          <w:lang w:val="en-US"/>
        </w:rPr>
        <w:t>Remember that every expert was once a beginner. No one becomes successful without making mistakes along the way.</w:t>
      </w:r>
    </w:p>
    <w:p>
      <w:pPr>
        <w:pStyle w:val="style0"/>
        <w:rPr>
          <w:b/>
          <w:bCs/>
          <w:sz w:val="32"/>
          <w:szCs w:val="32"/>
        </w:rPr>
      </w:pPr>
      <w:r>
        <w:rPr>
          <w:b/>
          <w:bCs/>
          <w:sz w:val="32"/>
          <w:szCs w:val="32"/>
          <w:lang w:val="en-US"/>
        </w:rPr>
        <w:t>Never Give Up</w:t>
      </w:r>
    </w:p>
    <w:p>
      <w:pPr>
        <w:pStyle w:val="style0"/>
        <w:rPr>
          <w:sz w:val="24"/>
          <w:szCs w:val="24"/>
        </w:rPr>
      </w:pPr>
      <w:r>
        <w:rPr>
          <w:sz w:val="24"/>
          <w:szCs w:val="24"/>
          <w:lang w:val="en-US"/>
        </w:rPr>
        <w:t>The greatest mistake is not failing; the greatest mistake is refusing to try again. Persistence is the key that unlocks success. When you fall, stand up. When you are discouraged, encourage yourself. When the journey becomes difficult, remember why you started.</w:t>
      </w:r>
    </w:p>
    <w:p>
      <w:pPr>
        <w:pStyle w:val="style0"/>
        <w:rPr>
          <w:sz w:val="24"/>
          <w:szCs w:val="24"/>
        </w:rPr>
      </w:pPr>
      <w:r>
        <w:rPr>
          <w:sz w:val="24"/>
          <w:szCs w:val="24"/>
          <w:lang w:val="en-US"/>
        </w:rPr>
        <w:t>Your dream is worth fighting for. Continue learning, continue improving, and continue believing in yourself.</w:t>
      </w:r>
    </w:p>
    <w:p>
      <w:pPr>
        <w:pStyle w:val="style0"/>
        <w:rPr>
          <w:b/>
          <w:bCs/>
          <w:sz w:val="32"/>
          <w:szCs w:val="32"/>
        </w:rPr>
      </w:pPr>
      <w:r>
        <w:rPr>
          <w:b/>
          <w:bCs/>
          <w:sz w:val="32"/>
          <w:szCs w:val="32"/>
          <w:lang w:val="en-US"/>
        </w:rPr>
        <w:t>A Lesson for Every Young Innovator</w:t>
      </w:r>
    </w:p>
    <w:p>
      <w:pPr>
        <w:pStyle w:val="style0"/>
        <w:rPr>
          <w:sz w:val="24"/>
          <w:szCs w:val="24"/>
        </w:rPr>
      </w:pPr>
      <w:r>
        <w:rPr>
          <w:sz w:val="24"/>
          <w:szCs w:val="24"/>
          <w:lang w:val="en-US"/>
        </w:rPr>
        <w:t>If you have an idea that can improve your school, your community, or your nation, do not allow fear of failure to stop you. Great achievements often begin with small attempts that are improved over time.</w:t>
      </w:r>
    </w:p>
    <w:p>
      <w:pPr>
        <w:pStyle w:val="style0"/>
        <w:rPr>
          <w:sz w:val="24"/>
          <w:szCs w:val="24"/>
        </w:rPr>
      </w:pPr>
      <w:r>
        <w:rPr>
          <w:sz w:val="24"/>
          <w:szCs w:val="24"/>
          <w:lang w:val="en-US"/>
        </w:rPr>
        <w:t>Failure is not the end of your journey. It is part of the journey. Every setback prepares you for a greater comeback.</w:t>
      </w:r>
    </w:p>
    <w:p>
      <w:pPr>
        <w:pStyle w:val="style0"/>
        <w:rPr>
          <w:sz w:val="24"/>
          <w:szCs w:val="24"/>
        </w:rPr>
      </w:pPr>
      <w:r>
        <w:rPr>
          <w:sz w:val="24"/>
          <w:szCs w:val="24"/>
          <w:lang w:val="en-US"/>
        </w:rPr>
        <w:t>Remember this:</w:t>
      </w:r>
    </w:p>
    <w:p>
      <w:pPr>
        <w:pStyle w:val="style0"/>
        <w:rPr>
          <w:b/>
          <w:bCs/>
          <w:sz w:val="32"/>
          <w:szCs w:val="32"/>
        </w:rPr>
      </w:pPr>
      <w:r>
        <w:rPr>
          <w:b/>
          <w:bCs/>
          <w:sz w:val="32"/>
          <w:szCs w:val="32"/>
          <w:lang w:val="en-US"/>
        </w:rPr>
        <w:t>"Failure is not the opposite of success; it is one of the steps that leads to success."</w:t>
      </w:r>
    </w:p>
    <w:p>
      <w:pPr>
        <w:pStyle w:val="style0"/>
        <w:rPr>
          <w:sz w:val="24"/>
          <w:szCs w:val="24"/>
        </w:rPr>
      </w:pPr>
      <w:r>
        <w:rPr>
          <w:sz w:val="24"/>
          <w:szCs w:val="24"/>
          <w:lang w:val="en-US"/>
        </w:rPr>
        <w:t>Keep moving forward, keep learning, and never stop believing in the power of your ideas. Your next attempt could be the one that changes your life and inspires the world.</w:t>
      </w:r>
    </w:p>
    <w:p>
      <w:pPr>
        <w:pStyle w:val="style0"/>
        <w:rPr>
          <w:sz w:val="24"/>
          <w:szCs w:val="24"/>
        </w:rPr>
      </w:pPr>
      <w:r>
        <w:rPr>
          <w:sz w:val="24"/>
          <w:szCs w:val="24"/>
        </w:rPr>
        <w:br w:type="page"/>
      </w:r>
    </w:p>
    <w:p>
      <w:pPr>
        <w:pStyle w:val="style1"/>
        <w:rPr>
          <w:sz w:val="52"/>
          <w:szCs w:val="52"/>
        </w:rPr>
      </w:pPr>
      <w:r>
        <w:rPr>
          <w:sz w:val="52"/>
          <w:szCs w:val="52"/>
        </w:rPr>
        <w:t>Chapter 6: Turning Ideas into Reality</w:t>
      </w:r>
      <w:r>
        <w:rPr>
          <w:sz w:val="52"/>
          <w:szCs w:val="52"/>
          <w:lang w:val="en-US"/>
        </w:rPr>
        <w:t xml:space="preserve"> </w:t>
      </w:r>
    </w:p>
    <w:p>
      <w:pPr>
        <w:pStyle w:val="style0"/>
        <w:numPr>
          <w:ilvl w:val="0"/>
          <w:numId w:val="0"/>
        </w:numPr>
        <w:rPr>
          <w:sz w:val="32"/>
          <w:szCs w:val="32"/>
        </w:rPr>
      </w:pPr>
    </w:p>
    <w:p>
      <w:pPr>
        <w:pStyle w:val="style0"/>
        <w:rPr>
          <w:sz w:val="28"/>
          <w:szCs w:val="28"/>
        </w:rPr>
      </w:pPr>
      <w:r>
        <w:rPr>
          <w:sz w:val="28"/>
          <w:szCs w:val="28"/>
          <w:lang w:val="en-US"/>
        </w:rPr>
        <w:t>Every great achievement begins with an idea. However, an idea alone cannot change the world. It becomes valuable only when someone takes action to make it a reality. Many people have brilliant ideas, but only a few are willing to work hard to bring those ideas to life.</w:t>
      </w:r>
    </w:p>
    <w:p>
      <w:pPr>
        <w:pStyle w:val="style0"/>
        <w:rPr>
          <w:sz w:val="28"/>
          <w:szCs w:val="28"/>
        </w:rPr>
      </w:pPr>
      <w:r>
        <w:rPr>
          <w:sz w:val="28"/>
          <w:szCs w:val="28"/>
          <w:lang w:val="en-US"/>
        </w:rPr>
        <w:t>Innovation requires action. It is not enough to dream about success; you must be willing to plan, learn, practice, and persevere until your vision becomes real.</w:t>
      </w:r>
    </w:p>
    <w:p>
      <w:pPr>
        <w:pStyle w:val="style0"/>
        <w:rPr>
          <w:sz w:val="28"/>
          <w:szCs w:val="28"/>
        </w:rPr>
      </w:pPr>
      <w:r>
        <w:rPr>
          <w:sz w:val="28"/>
          <w:szCs w:val="28"/>
          <w:lang w:val="en-US"/>
        </w:rPr>
        <w:t>Steps to Turn an Idea into Reality</w:t>
      </w:r>
    </w:p>
    <w:p>
      <w:pPr>
        <w:pStyle w:val="style0"/>
        <w:rPr>
          <w:b/>
          <w:bCs/>
          <w:sz w:val="32"/>
          <w:szCs w:val="32"/>
        </w:rPr>
      </w:pPr>
      <w:r>
        <w:rPr>
          <w:b/>
          <w:bCs/>
          <w:sz w:val="32"/>
          <w:szCs w:val="32"/>
          <w:lang w:val="en-US"/>
        </w:rPr>
        <w:t xml:space="preserve">1. </w:t>
      </w:r>
      <w:r>
        <w:rPr>
          <w:b/>
          <w:bCs/>
          <w:sz w:val="28"/>
          <w:szCs w:val="28"/>
          <w:lang w:val="en-US"/>
        </w:rPr>
        <w:t>Identify a Problem</w:t>
      </w:r>
    </w:p>
    <w:p>
      <w:pPr>
        <w:pStyle w:val="style0"/>
        <w:rPr>
          <w:sz w:val="28"/>
          <w:szCs w:val="28"/>
        </w:rPr>
      </w:pPr>
      <w:r>
        <w:rPr>
          <w:sz w:val="28"/>
          <w:szCs w:val="28"/>
          <w:lang w:val="en-US"/>
        </w:rPr>
        <w:t>Most successful innovations begin by solving a problem. Look around your home, school, or community. Ask yourself, "What can be improved?"</w:t>
      </w:r>
    </w:p>
    <w:p>
      <w:pPr>
        <w:pStyle w:val="style0"/>
        <w:rPr>
          <w:b/>
          <w:bCs/>
          <w:sz w:val="28"/>
          <w:szCs w:val="28"/>
        </w:rPr>
      </w:pPr>
      <w:r>
        <w:rPr>
          <w:b/>
          <w:bCs/>
          <w:sz w:val="28"/>
          <w:szCs w:val="28"/>
          <w:lang w:val="en-US"/>
        </w:rPr>
        <w:t>2. Think of a Solution</w:t>
      </w:r>
    </w:p>
    <w:p>
      <w:pPr>
        <w:pStyle w:val="style0"/>
        <w:rPr>
          <w:sz w:val="28"/>
          <w:szCs w:val="28"/>
        </w:rPr>
      </w:pPr>
      <w:r>
        <w:rPr>
          <w:sz w:val="28"/>
          <w:szCs w:val="28"/>
          <w:lang w:val="en-US"/>
        </w:rPr>
        <w:t>Use your creativity to develop a practical solution. Your first idea may not be perfect, but it can be improved over time.</w:t>
      </w:r>
    </w:p>
    <w:p>
      <w:pPr>
        <w:pStyle w:val="style0"/>
        <w:rPr>
          <w:b/>
          <w:bCs/>
          <w:sz w:val="28"/>
          <w:szCs w:val="28"/>
        </w:rPr>
      </w:pPr>
      <w:r>
        <w:rPr>
          <w:b/>
          <w:bCs/>
          <w:sz w:val="28"/>
          <w:szCs w:val="28"/>
          <w:lang w:val="en-US"/>
        </w:rPr>
        <w:t>3. Make a Plan</w:t>
      </w:r>
    </w:p>
    <w:p>
      <w:pPr>
        <w:pStyle w:val="style0"/>
        <w:rPr>
          <w:sz w:val="28"/>
          <w:szCs w:val="28"/>
        </w:rPr>
      </w:pPr>
      <w:r>
        <w:rPr>
          <w:sz w:val="28"/>
          <w:szCs w:val="28"/>
          <w:lang w:val="en-US"/>
        </w:rPr>
        <w:t>Write down your goals, the materials you need, and the steps you will take. A good plan helps you stay focused.</w:t>
      </w:r>
    </w:p>
    <w:p>
      <w:pPr>
        <w:pStyle w:val="style0"/>
        <w:rPr>
          <w:b/>
          <w:bCs/>
          <w:sz w:val="28"/>
          <w:szCs w:val="28"/>
        </w:rPr>
      </w:pPr>
      <w:r>
        <w:rPr>
          <w:b/>
          <w:bCs/>
          <w:sz w:val="28"/>
          <w:szCs w:val="28"/>
          <w:lang w:val="en-US"/>
        </w:rPr>
        <w:t>4. Take the First Step</w:t>
      </w:r>
    </w:p>
    <w:p>
      <w:pPr>
        <w:pStyle w:val="style0"/>
        <w:rPr>
          <w:sz w:val="28"/>
          <w:szCs w:val="28"/>
        </w:rPr>
      </w:pPr>
      <w:r>
        <w:rPr>
          <w:sz w:val="28"/>
          <w:szCs w:val="28"/>
          <w:lang w:val="en-US"/>
        </w:rPr>
        <w:t>Many people wait for the "perfect time," but success comes to those who begin. Even a small step today is better than doing nothing.</w:t>
      </w:r>
    </w:p>
    <w:p>
      <w:pPr>
        <w:pStyle w:val="style0"/>
        <w:rPr>
          <w:sz w:val="28"/>
          <w:szCs w:val="28"/>
        </w:rPr>
      </w:pPr>
      <w:r>
        <w:rPr>
          <w:sz w:val="24"/>
          <w:szCs w:val="24"/>
          <w:lang w:val="en-US"/>
        </w:rPr>
        <w:t xml:space="preserve">5. </w:t>
      </w:r>
      <w:r>
        <w:rPr>
          <w:b/>
          <w:bCs/>
          <w:sz w:val="28"/>
          <w:szCs w:val="28"/>
          <w:lang w:val="en-US"/>
        </w:rPr>
        <w:t>Keep Improving</w:t>
      </w:r>
    </w:p>
    <w:p>
      <w:pPr>
        <w:pStyle w:val="style0"/>
        <w:rPr>
          <w:sz w:val="28"/>
          <w:szCs w:val="28"/>
        </w:rPr>
      </w:pPr>
      <w:r>
        <w:rPr>
          <w:sz w:val="28"/>
          <w:szCs w:val="28"/>
          <w:lang w:val="en-US"/>
        </w:rPr>
        <w:t>Every successful innovation goes through many improvements. Listen to advice, correct your mistakes, and continue learning.</w:t>
      </w:r>
    </w:p>
    <w:p>
      <w:pPr>
        <w:pStyle w:val="style0"/>
        <w:rPr>
          <w:b/>
          <w:bCs/>
          <w:sz w:val="28"/>
          <w:szCs w:val="28"/>
        </w:rPr>
      </w:pPr>
      <w:r>
        <w:rPr>
          <w:b/>
          <w:bCs/>
          <w:sz w:val="28"/>
          <w:szCs w:val="28"/>
          <w:lang w:val="en-US"/>
        </w:rPr>
        <w:t>The Value of Hard Work</w:t>
      </w:r>
    </w:p>
    <w:p>
      <w:pPr>
        <w:pStyle w:val="style0"/>
        <w:rPr>
          <w:sz w:val="28"/>
          <w:szCs w:val="28"/>
        </w:rPr>
      </w:pPr>
      <w:r>
        <w:rPr>
          <w:sz w:val="28"/>
          <w:szCs w:val="28"/>
          <w:lang w:val="en-US"/>
        </w:rPr>
        <w:t>Ideas become successful through dedication. Hard work, patience, and discipline are more valuable than talent alone. A talented person who refuses to work hard may achieve less than an ordinary person who works with determination every day.</w:t>
      </w:r>
    </w:p>
    <w:p>
      <w:pPr>
        <w:pStyle w:val="style0"/>
        <w:rPr>
          <w:b/>
          <w:bCs/>
          <w:sz w:val="32"/>
          <w:szCs w:val="32"/>
        </w:rPr>
      </w:pPr>
      <w:r>
        <w:rPr>
          <w:b/>
          <w:bCs/>
          <w:sz w:val="32"/>
          <w:szCs w:val="32"/>
          <w:lang w:val="en-US"/>
        </w:rPr>
        <w:t>Believe in Your Vision</w:t>
      </w:r>
    </w:p>
    <w:p>
      <w:pPr>
        <w:pStyle w:val="style0"/>
        <w:rPr>
          <w:sz w:val="28"/>
          <w:szCs w:val="28"/>
        </w:rPr>
      </w:pPr>
      <w:r>
        <w:rPr>
          <w:sz w:val="28"/>
          <w:szCs w:val="28"/>
          <w:lang w:val="en-US"/>
        </w:rPr>
        <w:t>Some people may not understand your ideas at first. They may doubt you or laugh at your dreams. Do not let this discourage you. Every great innovator faced challenges before receiving recognition.</w:t>
      </w:r>
    </w:p>
    <w:p>
      <w:pPr>
        <w:pStyle w:val="style0"/>
        <w:rPr>
          <w:sz w:val="28"/>
          <w:szCs w:val="28"/>
        </w:rPr>
      </w:pPr>
      <w:r>
        <w:rPr>
          <w:sz w:val="28"/>
          <w:szCs w:val="28"/>
          <w:lang w:val="en-US"/>
        </w:rPr>
        <w:t>Stay focused on your purpose and continue moving forward.</w:t>
      </w:r>
    </w:p>
    <w:p>
      <w:pPr>
        <w:pStyle w:val="style0"/>
        <w:rPr>
          <w:sz w:val="28"/>
          <w:szCs w:val="28"/>
        </w:rPr>
      </w:pPr>
      <w:r>
        <w:rPr>
          <w:sz w:val="28"/>
          <w:szCs w:val="28"/>
          <w:lang w:val="en-US"/>
        </w:rPr>
        <w:t>Your Responsibility</w:t>
      </w:r>
    </w:p>
    <w:p>
      <w:pPr>
        <w:pStyle w:val="style0"/>
        <w:rPr>
          <w:sz w:val="28"/>
          <w:szCs w:val="28"/>
        </w:rPr>
      </w:pPr>
      <w:r>
        <w:rPr>
          <w:sz w:val="28"/>
          <w:szCs w:val="28"/>
          <w:lang w:val="en-US"/>
        </w:rPr>
        <w:t>As a young person, you have the responsibility to use your knowledge and talents for good. Your ideas should improve lives, promote peace, solve problems, and contribute to the development of your community and your nation.</w:t>
      </w:r>
    </w:p>
    <w:p>
      <w:pPr>
        <w:pStyle w:val="style0"/>
        <w:rPr>
          <w:sz w:val="28"/>
          <w:szCs w:val="28"/>
        </w:rPr>
      </w:pPr>
      <w:r>
        <w:rPr>
          <w:sz w:val="28"/>
          <w:szCs w:val="28"/>
          <w:lang w:val="en-US"/>
        </w:rPr>
        <w:t>Never use your creativity to harm others. True innovation always brings positive change.</w:t>
      </w:r>
    </w:p>
    <w:p>
      <w:pPr>
        <w:pStyle w:val="style0"/>
        <w:rPr>
          <w:b/>
          <w:bCs/>
          <w:sz w:val="32"/>
          <w:szCs w:val="32"/>
        </w:rPr>
      </w:pPr>
      <w:r>
        <w:rPr>
          <w:b/>
          <w:bCs/>
          <w:sz w:val="32"/>
          <w:szCs w:val="32"/>
          <w:lang w:val="en-US"/>
        </w:rPr>
        <w:t>Final Words</w:t>
      </w:r>
    </w:p>
    <w:p>
      <w:pPr>
        <w:pStyle w:val="style0"/>
        <w:rPr>
          <w:sz w:val="28"/>
          <w:szCs w:val="28"/>
        </w:rPr>
      </w:pPr>
      <w:r>
        <w:rPr>
          <w:sz w:val="28"/>
          <w:szCs w:val="28"/>
          <w:lang w:val="en-US"/>
        </w:rPr>
        <w:t>Do not wait for someone else to change the world. The next solution to a major problem could begin with your own idea. Start where you are, use what you have, and never stop learning.</w:t>
      </w:r>
    </w:p>
    <w:p>
      <w:pPr>
        <w:pStyle w:val="style0"/>
        <w:rPr>
          <w:sz w:val="28"/>
          <w:szCs w:val="28"/>
        </w:rPr>
      </w:pPr>
      <w:r>
        <w:rPr>
          <w:b/>
          <w:bCs/>
          <w:sz w:val="32"/>
          <w:szCs w:val="32"/>
          <w:lang w:val="en-US"/>
        </w:rPr>
        <w:t>Remember</w:t>
      </w:r>
      <w:r>
        <w:rPr>
          <w:sz w:val="28"/>
          <w:szCs w:val="28"/>
          <w:lang w:val="en-US"/>
        </w:rPr>
        <w:t>:</w:t>
      </w:r>
    </w:p>
    <w:p>
      <w:pPr>
        <w:pStyle w:val="style0"/>
        <w:rPr>
          <w:b w:val="false"/>
          <w:bCs w:val="false"/>
          <w:sz w:val="32"/>
          <w:szCs w:val="32"/>
        </w:rPr>
      </w:pPr>
      <w:r>
        <w:rPr>
          <w:b w:val="false"/>
          <w:bCs w:val="false"/>
          <w:sz w:val="32"/>
          <w:szCs w:val="32"/>
          <w:lang w:val="en-US"/>
        </w:rPr>
        <w:t>"Great achievements are not built in a single day. They are built one idea, one step, and one effort at a time."</w:t>
      </w:r>
    </w:p>
    <w:p>
      <w:pPr>
        <w:pStyle w:val="style0"/>
        <w:rPr>
          <w:sz w:val="28"/>
          <w:szCs w:val="28"/>
        </w:rPr>
      </w:pPr>
      <w:r>
        <w:rPr>
          <w:sz w:val="28"/>
          <w:szCs w:val="28"/>
          <w:lang w:val="en-US"/>
        </w:rPr>
        <w:t>The future belongs to those who are willing to dream, work hard, and turn their ideas into reality. Your journey starts with the decision to begin today.</w:t>
      </w:r>
    </w:p>
    <w:p>
      <w:pPr>
        <w:pStyle w:val="style1"/>
        <w:rPr>
          <w:sz w:val="36"/>
          <w:szCs w:val="36"/>
        </w:rPr>
      </w:pPr>
      <w:r>
        <w:rPr>
          <w:sz w:val="44"/>
          <w:szCs w:val="44"/>
        </w:rPr>
        <w:t>Chapter 7: The Importance of Teamwork in Innovation</w:t>
      </w:r>
    </w:p>
    <w:p>
      <w:pPr>
        <w:pStyle w:val="style0"/>
        <w:numPr>
          <w:ilvl w:val="0"/>
          <w:numId w:val="0"/>
        </w:numPr>
        <w:rPr>
          <w:sz w:val="2"/>
          <w:szCs w:val="2"/>
        </w:rPr>
      </w:pPr>
    </w:p>
    <w:p>
      <w:pPr>
        <w:pStyle w:val="style0"/>
        <w:rPr>
          <w:sz w:val="28"/>
          <w:szCs w:val="28"/>
        </w:rPr>
      </w:pPr>
      <w:r>
        <w:rPr>
          <w:sz w:val="28"/>
          <w:szCs w:val="28"/>
          <w:lang w:val="en-US"/>
        </w:rPr>
        <w:t>No great achievement is accomplished entirely alone. Throughout history, many successful inventions and discoveries were made possible because people worked together, shared ideas, and supported one another. Teamwork allows individuals to combine their strengths, skills, and knowledge to achieve a common goal.</w:t>
      </w:r>
    </w:p>
    <w:p>
      <w:pPr>
        <w:pStyle w:val="style0"/>
        <w:rPr>
          <w:b/>
          <w:bCs/>
          <w:sz w:val="28"/>
          <w:szCs w:val="28"/>
        </w:rPr>
      </w:pPr>
      <w:r>
        <w:rPr>
          <w:sz w:val="28"/>
          <w:szCs w:val="28"/>
          <w:lang w:val="en-US"/>
        </w:rPr>
        <w:t>Innovation becomes stronger when different people contribute their unique abilities. One person may have an idea, another may know how to improve it, while someone else may know how to present it to others. Together, they can achieve more than any one person could alone.</w:t>
      </w:r>
    </w:p>
    <w:p>
      <w:pPr>
        <w:pStyle w:val="style0"/>
        <w:rPr>
          <w:b/>
          <w:bCs/>
          <w:sz w:val="32"/>
          <w:szCs w:val="32"/>
        </w:rPr>
      </w:pPr>
      <w:r>
        <w:rPr>
          <w:b/>
          <w:bCs/>
          <w:sz w:val="32"/>
          <w:szCs w:val="32"/>
          <w:lang w:val="en-US"/>
        </w:rPr>
        <w:t>Benefits of Teamwork</w:t>
      </w:r>
    </w:p>
    <w:p>
      <w:pPr>
        <w:pStyle w:val="style179"/>
        <w:numPr>
          <w:ilvl w:val="0"/>
          <w:numId w:val="12"/>
        </w:numPr>
        <w:rPr>
          <w:sz w:val="28"/>
          <w:szCs w:val="28"/>
        </w:rPr>
      </w:pPr>
      <w:r>
        <w:rPr>
          <w:sz w:val="28"/>
          <w:szCs w:val="28"/>
          <w:lang w:val="en-US"/>
        </w:rPr>
        <w:t>It encourages the sharing of ideas.</w:t>
      </w:r>
    </w:p>
    <w:p>
      <w:pPr>
        <w:pStyle w:val="style179"/>
        <w:numPr>
          <w:ilvl w:val="0"/>
          <w:numId w:val="13"/>
        </w:numPr>
        <w:rPr>
          <w:sz w:val="28"/>
          <w:szCs w:val="28"/>
        </w:rPr>
      </w:pPr>
      <w:r>
        <w:rPr>
          <w:sz w:val="28"/>
          <w:szCs w:val="28"/>
          <w:lang w:val="en-US"/>
        </w:rPr>
        <w:t>It improves problem-solving.</w:t>
      </w:r>
    </w:p>
    <w:p>
      <w:pPr>
        <w:pStyle w:val="style179"/>
        <w:numPr>
          <w:ilvl w:val="0"/>
          <w:numId w:val="14"/>
        </w:numPr>
        <w:rPr>
          <w:sz w:val="28"/>
          <w:szCs w:val="28"/>
        </w:rPr>
      </w:pPr>
      <w:r>
        <w:rPr>
          <w:sz w:val="28"/>
          <w:szCs w:val="28"/>
          <w:lang w:val="en-US"/>
        </w:rPr>
        <w:t>It helps people learn from one another.</w:t>
      </w:r>
    </w:p>
    <w:p>
      <w:pPr>
        <w:pStyle w:val="style179"/>
        <w:numPr>
          <w:ilvl w:val="0"/>
          <w:numId w:val="15"/>
        </w:numPr>
        <w:rPr>
          <w:sz w:val="28"/>
          <w:szCs w:val="28"/>
        </w:rPr>
      </w:pPr>
      <w:r>
        <w:rPr>
          <w:sz w:val="28"/>
          <w:szCs w:val="28"/>
          <w:lang w:val="en-US"/>
        </w:rPr>
        <w:t>It builds trust and friendship.</w:t>
      </w:r>
    </w:p>
    <w:p>
      <w:pPr>
        <w:pStyle w:val="style179"/>
        <w:numPr>
          <w:ilvl w:val="0"/>
          <w:numId w:val="28"/>
        </w:numPr>
        <w:rPr>
          <w:b/>
          <w:bCs/>
          <w:sz w:val="2"/>
          <w:szCs w:val="2"/>
        </w:rPr>
      </w:pPr>
      <w:r>
        <w:rPr>
          <w:sz w:val="28"/>
          <w:szCs w:val="28"/>
          <w:lang w:val="en-US"/>
        </w:rPr>
        <w:t>It increases the chances of success.</w:t>
      </w:r>
    </w:p>
    <w:p>
      <w:pPr>
        <w:pStyle w:val="style0"/>
        <w:rPr>
          <w:b/>
          <w:bCs/>
          <w:sz w:val="2"/>
          <w:szCs w:val="2"/>
        </w:rPr>
      </w:pPr>
      <w:r>
        <w:rPr>
          <w:b/>
          <w:bCs/>
          <w:sz w:val="32"/>
          <w:szCs w:val="32"/>
          <w:lang w:val="en-US"/>
        </w:rPr>
        <w:t>Qualities of a Good Team Member</w:t>
      </w:r>
    </w:p>
    <w:p>
      <w:pPr>
        <w:pStyle w:val="style179"/>
        <w:numPr>
          <w:ilvl w:val="0"/>
          <w:numId w:val="11"/>
        </w:numPr>
        <w:rPr>
          <w:sz w:val="28"/>
          <w:szCs w:val="28"/>
          <w:lang w:val="en-US"/>
        </w:rPr>
      </w:pPr>
      <w:r>
        <w:rPr>
          <w:sz w:val="28"/>
          <w:szCs w:val="28"/>
          <w:lang w:val="en-US"/>
        </w:rPr>
        <w:t>Respect others.</w:t>
      </w:r>
    </w:p>
    <w:p>
      <w:pPr>
        <w:pStyle w:val="style179"/>
        <w:numPr>
          <w:ilvl w:val="0"/>
          <w:numId w:val="11"/>
        </w:numPr>
        <w:rPr>
          <w:sz w:val="28"/>
          <w:szCs w:val="28"/>
          <w:lang w:val="en-US"/>
        </w:rPr>
      </w:pPr>
      <w:r>
        <w:rPr>
          <w:sz w:val="28"/>
          <w:szCs w:val="28"/>
          <w:lang w:val="en-US"/>
        </w:rPr>
        <w:t>Listen carefully.</w:t>
      </w:r>
    </w:p>
    <w:p>
      <w:pPr>
        <w:pStyle w:val="style179"/>
        <w:numPr>
          <w:ilvl w:val="0"/>
          <w:numId w:val="11"/>
        </w:numPr>
        <w:rPr>
          <w:sz w:val="28"/>
          <w:szCs w:val="28"/>
          <w:lang w:val="en-US"/>
        </w:rPr>
      </w:pPr>
      <w:r>
        <w:rPr>
          <w:sz w:val="28"/>
          <w:szCs w:val="28"/>
          <w:lang w:val="en-US"/>
        </w:rPr>
        <w:t>Be honest.</w:t>
      </w:r>
    </w:p>
    <w:p>
      <w:pPr>
        <w:pStyle w:val="style179"/>
        <w:numPr>
          <w:ilvl w:val="0"/>
          <w:numId w:val="11"/>
        </w:numPr>
        <w:rPr>
          <w:sz w:val="28"/>
          <w:szCs w:val="28"/>
          <w:lang w:val="en-US"/>
        </w:rPr>
      </w:pPr>
      <w:r>
        <w:rPr>
          <w:sz w:val="28"/>
          <w:szCs w:val="28"/>
          <w:lang w:val="en-US"/>
        </w:rPr>
        <w:t>Be responsible.</w:t>
      </w:r>
    </w:p>
    <w:p>
      <w:pPr>
        <w:pStyle w:val="style179"/>
        <w:numPr>
          <w:ilvl w:val="0"/>
          <w:numId w:val="11"/>
        </w:numPr>
        <w:rPr>
          <w:sz w:val="28"/>
          <w:szCs w:val="28"/>
          <w:lang w:val="en-US"/>
        </w:rPr>
      </w:pPr>
      <w:r>
        <w:rPr>
          <w:sz w:val="28"/>
          <w:szCs w:val="28"/>
          <w:lang w:val="en-US"/>
        </w:rPr>
        <w:t>Encourage others.</w:t>
      </w:r>
    </w:p>
    <w:p>
      <w:pPr>
        <w:pStyle w:val="style179"/>
        <w:numPr>
          <w:ilvl w:val="0"/>
          <w:numId w:val="11"/>
        </w:numPr>
        <w:rPr>
          <w:sz w:val="28"/>
          <w:szCs w:val="28"/>
        </w:rPr>
      </w:pPr>
      <w:r>
        <w:rPr>
          <w:sz w:val="28"/>
          <w:szCs w:val="28"/>
          <w:lang w:val="en-US"/>
        </w:rPr>
        <w:t>Accept corrections with humility.</w:t>
      </w:r>
    </w:p>
    <w:p>
      <w:pPr>
        <w:pStyle w:val="style0"/>
        <w:rPr>
          <w:sz w:val="24"/>
          <w:szCs w:val="24"/>
          <w:lang w:val="en-US"/>
        </w:rPr>
      </w:pPr>
      <w:r>
        <w:rPr>
          <w:b/>
          <w:bCs/>
          <w:sz w:val="32"/>
          <w:szCs w:val="32"/>
          <w:lang w:val="en-US"/>
        </w:rPr>
        <w:t>Working Together for a Better Future</w:t>
      </w:r>
    </w:p>
    <w:p>
      <w:pPr>
        <w:pStyle w:val="style0"/>
        <w:rPr>
          <w:sz w:val="28"/>
          <w:szCs w:val="28"/>
        </w:rPr>
      </w:pPr>
      <w:r>
        <w:rPr>
          <w:sz w:val="28"/>
          <w:szCs w:val="28"/>
          <w:lang w:val="en-US"/>
        </w:rPr>
        <w:t>A nation grows when its people work together. Schools improve when students cooperate. Families become stronger when members support one another. Innovation flourishes where teamwork exists.</w:t>
      </w:r>
    </w:p>
    <w:p>
      <w:pPr>
        <w:pStyle w:val="style0"/>
        <w:rPr>
          <w:b/>
          <w:bCs/>
          <w:sz w:val="32"/>
          <w:szCs w:val="32"/>
          <w:lang w:val="en-US"/>
        </w:rPr>
      </w:pPr>
      <w:r>
        <w:rPr>
          <w:b/>
          <w:bCs/>
          <w:sz w:val="32"/>
          <w:szCs w:val="32"/>
          <w:lang w:val="en-US"/>
        </w:rPr>
        <w:t>Remember:</w:t>
      </w:r>
    </w:p>
    <w:p>
      <w:pPr>
        <w:pStyle w:val="style0"/>
        <w:rPr>
          <w:b w:val="false"/>
          <w:bCs w:val="false"/>
          <w:sz w:val="24"/>
          <w:szCs w:val="24"/>
        </w:rPr>
      </w:pPr>
      <w:r>
        <w:rPr>
          <w:b w:val="false"/>
          <w:bCs w:val="false"/>
          <w:sz w:val="28"/>
          <w:szCs w:val="28"/>
          <w:lang w:val="en-US"/>
        </w:rPr>
        <w:t>"When people work together toward a common purpose, they create greater change."</w:t>
      </w:r>
    </w:p>
    <w:p>
      <w:pPr>
        <w:pStyle w:val="style0"/>
        <w:rPr>
          <w:b/>
          <w:bCs/>
          <w:sz w:val="32"/>
          <w:szCs w:val="32"/>
        </w:rPr>
      </w:pPr>
      <w:r>
        <w:rPr>
          <w:b/>
          <w:bCs/>
          <w:sz w:val="32"/>
          <w:szCs w:val="32"/>
          <w:lang w:val="en-US"/>
        </w:rPr>
        <w:t>The Future of Innovation in Nigeria and Africa</w:t>
      </w:r>
    </w:p>
    <w:p>
      <w:pPr>
        <w:pStyle w:val="style0"/>
        <w:rPr>
          <w:sz w:val="28"/>
          <w:szCs w:val="28"/>
          <w:lang w:val="en-US"/>
        </w:rPr>
      </w:pPr>
      <w:r>
        <w:rPr>
          <w:sz w:val="28"/>
          <w:szCs w:val="28"/>
          <w:lang w:val="en-US"/>
        </w:rPr>
        <w:t>The future of Nigeria and Africa depends greatly on the ideas and determination of young people. Every year, students, entrepreneurs, farmers, scientists, engineers, and skilled workers develop new ways to solve problems in their communities. These efforts may begin on a small scale, but they have the potential to grow into innovations that benefit millions of people.</w:t>
      </w:r>
    </w:p>
    <w:p>
      <w:pPr>
        <w:pStyle w:val="style0"/>
        <w:rPr>
          <w:sz w:val="28"/>
          <w:szCs w:val="28"/>
          <w:lang w:val="en-US"/>
        </w:rPr>
      </w:pPr>
      <w:r>
        <w:rPr>
          <w:sz w:val="28"/>
          <w:szCs w:val="28"/>
          <w:lang w:val="en-US"/>
        </w:rPr>
        <w:t>Young innovators should not wait until they become wealthy before they begin creating solutions. Many successful ideas start with simple materials, careful observation, and a desire to make life better for others. Schools, families, communities, and governments should encourage creativity by providing opportunities for learning, research, and practical skills.</w:t>
      </w:r>
    </w:p>
    <w:p>
      <w:pPr>
        <w:pStyle w:val="style0"/>
        <w:rPr>
          <w:sz w:val="28"/>
          <w:szCs w:val="28"/>
        </w:rPr>
      </w:pPr>
      <w:r>
        <w:rPr>
          <w:sz w:val="28"/>
          <w:szCs w:val="28"/>
          <w:lang w:val="en-US"/>
        </w:rPr>
        <w:t xml:space="preserve">Innovation also requires good character. An innovator should be honest, hardworking, responsible, and willing to work with others. </w:t>
      </w:r>
    </w:p>
    <w:p>
      <w:pPr>
        <w:pStyle w:val="style0"/>
        <w:rPr>
          <w:sz w:val="28"/>
          <w:szCs w:val="28"/>
        </w:rPr>
      </w:pPr>
      <w:r>
        <w:rPr>
          <w:sz w:val="28"/>
          <w:szCs w:val="28"/>
          <w:lang w:val="en-US"/>
        </w:rPr>
        <w:t>As citizens of Nigeria and Africa, we all have a responsibility to contribute to the development of our communities. Whether through science, agriculture, education, or other fields, every positive idea has the power to create lasting change.</w:t>
      </w:r>
    </w:p>
    <w:p>
      <w:pPr>
        <w:pStyle w:val="style1"/>
        <w:rPr>
          <w:sz w:val="36"/>
          <w:szCs w:val="36"/>
        </w:rPr>
      </w:pPr>
      <w:r>
        <w:rPr>
          <w:sz w:val="44"/>
          <w:szCs w:val="44"/>
        </w:rPr>
        <w:t>Chapter 8: Innovation for National Development</w:t>
      </w:r>
    </w:p>
    <w:p>
      <w:pPr>
        <w:pStyle w:val="style0"/>
        <w:rPr>
          <w:sz w:val="6"/>
          <w:szCs w:val="6"/>
        </w:rPr>
      </w:pPr>
    </w:p>
    <w:p>
      <w:pPr>
        <w:pStyle w:val="style0"/>
        <w:rPr>
          <w:sz w:val="32"/>
          <w:szCs w:val="32"/>
        </w:rPr>
      </w:pPr>
      <w:r>
        <w:rPr>
          <w:sz w:val="32"/>
          <w:szCs w:val="32"/>
          <w:lang w:val="en-US"/>
        </w:rPr>
        <w:t>Every nation that has achieved remarkable progress has done so through innovation. Innovation is the driving force behind economic growth, technological advancement, improved healthcare, quality education, modern agriculture, and national security. Countries that encourage creativity, research, and innovation are better prepared to solve problems and improve the lives of their citizens.</w:t>
      </w:r>
    </w:p>
    <w:p>
      <w:pPr>
        <w:pStyle w:val="style0"/>
        <w:rPr>
          <w:sz w:val="32"/>
          <w:szCs w:val="32"/>
        </w:rPr>
      </w:pPr>
      <w:r>
        <w:rPr>
          <w:sz w:val="32"/>
          <w:szCs w:val="32"/>
          <w:lang w:val="en-US"/>
        </w:rPr>
        <w:t>Nigeria, like every other nation, is blessed with intelligent and hardworking people. Our greatest strength is not only our natural resources but also the creativity and determination of our people. Young people have the ability to transform their communities by developing ideas that solve everyday problems.</w:t>
      </w:r>
    </w:p>
    <w:p>
      <w:pPr>
        <w:pStyle w:val="style0"/>
        <w:rPr>
          <w:sz w:val="32"/>
          <w:szCs w:val="32"/>
        </w:rPr>
      </w:pPr>
      <w:r>
        <w:rPr>
          <w:sz w:val="32"/>
          <w:szCs w:val="32"/>
          <w:lang w:val="en-US"/>
        </w:rPr>
        <w:t>Innovation does not always require expensive equipment or advanced technology. Sometimes it begins with a simple observation and a desire to improve something. A farmer who develops a better farming method, a student who designs a useful educational tool, or an entrepreneur who creates employment opportunities is contributing to national development.</w:t>
      </w:r>
    </w:p>
    <w:p>
      <w:pPr>
        <w:pStyle w:val="style0"/>
        <w:rPr>
          <w:b/>
          <w:bCs/>
          <w:sz w:val="40"/>
          <w:szCs w:val="40"/>
        </w:rPr>
      </w:pPr>
      <w:r>
        <w:rPr>
          <w:b/>
          <w:bCs/>
          <w:sz w:val="40"/>
          <w:szCs w:val="40"/>
          <w:lang w:val="en-US"/>
        </w:rPr>
        <w:t>Innovation in Agriculture</w:t>
      </w:r>
    </w:p>
    <w:p>
      <w:pPr>
        <w:pStyle w:val="style0"/>
        <w:rPr>
          <w:sz w:val="32"/>
          <w:szCs w:val="32"/>
        </w:rPr>
      </w:pPr>
      <w:r>
        <w:rPr>
          <w:sz w:val="32"/>
          <w:szCs w:val="32"/>
          <w:lang w:val="en-US"/>
        </w:rPr>
        <w:t>Agriculture remains one of the most important sectors of many developing countries. Innovative farming methods, improved irrigation systems, modern planting techniques, and better storage facilities can increase food production and reduce hunger.</w:t>
      </w:r>
    </w:p>
    <w:p>
      <w:pPr>
        <w:pStyle w:val="style0"/>
        <w:rPr>
          <w:sz w:val="32"/>
          <w:szCs w:val="32"/>
        </w:rPr>
      </w:pPr>
      <w:r>
        <w:rPr>
          <w:sz w:val="32"/>
          <w:szCs w:val="32"/>
          <w:lang w:val="en-US"/>
        </w:rPr>
        <w:t>Young people should not see agriculture as a profession for the uneducated. Modern farming uses science, technology, engineering, and business skills to increase productivity and improve food security.</w:t>
      </w:r>
    </w:p>
    <w:p>
      <w:pPr>
        <w:pStyle w:val="style0"/>
        <w:rPr>
          <w:b/>
          <w:bCs/>
          <w:sz w:val="40"/>
          <w:szCs w:val="40"/>
        </w:rPr>
      </w:pPr>
      <w:r>
        <w:rPr>
          <w:b/>
          <w:bCs/>
          <w:sz w:val="40"/>
          <w:szCs w:val="40"/>
          <w:lang w:val="en-US"/>
        </w:rPr>
        <w:t>Innovation in Education</w:t>
      </w:r>
    </w:p>
    <w:p>
      <w:pPr>
        <w:pStyle w:val="style0"/>
        <w:rPr>
          <w:sz w:val="32"/>
          <w:szCs w:val="32"/>
        </w:rPr>
      </w:pPr>
      <w:r>
        <w:rPr>
          <w:sz w:val="32"/>
          <w:szCs w:val="32"/>
          <w:lang w:val="en-US"/>
        </w:rPr>
        <w:t>Education prepares future innovators. Schools should encourage students to think creatively, ask questions, conduct research, and solve problems. Teachers should inspire learners to become creators of knowledge instead of simply memorizing information.</w:t>
      </w:r>
    </w:p>
    <w:p>
      <w:pPr>
        <w:pStyle w:val="style0"/>
        <w:rPr>
          <w:sz w:val="32"/>
          <w:szCs w:val="32"/>
        </w:rPr>
      </w:pPr>
      <w:r>
        <w:rPr>
          <w:sz w:val="32"/>
          <w:szCs w:val="32"/>
          <w:lang w:val="en-US"/>
        </w:rPr>
        <w:t>Students should also develop reading habits because reading expands knowledge, improves imagination, and introduces new ideas that may become future innovations.</w:t>
      </w:r>
    </w:p>
    <w:p>
      <w:pPr>
        <w:pStyle w:val="style0"/>
        <w:rPr>
          <w:b/>
          <w:bCs/>
          <w:sz w:val="40"/>
          <w:szCs w:val="40"/>
        </w:rPr>
      </w:pPr>
      <w:r>
        <w:rPr>
          <w:b/>
          <w:bCs/>
          <w:sz w:val="40"/>
          <w:szCs w:val="40"/>
          <w:lang w:val="en-US"/>
        </w:rPr>
        <w:t>Innovation in Technology</w:t>
      </w:r>
    </w:p>
    <w:p>
      <w:pPr>
        <w:pStyle w:val="style0"/>
        <w:rPr>
          <w:sz w:val="32"/>
          <w:szCs w:val="32"/>
        </w:rPr>
      </w:pPr>
      <w:r>
        <w:rPr>
          <w:sz w:val="32"/>
          <w:szCs w:val="32"/>
          <w:lang w:val="en-US"/>
        </w:rPr>
        <w:t>Technology has changed communication, transportation, healthcare, banking, and education. Mobile phones, computers, and the internet have made life easier and connected people across the world.</w:t>
      </w:r>
    </w:p>
    <w:p>
      <w:pPr>
        <w:pStyle w:val="style0"/>
        <w:rPr>
          <w:sz w:val="32"/>
          <w:szCs w:val="32"/>
        </w:rPr>
      </w:pPr>
      <w:r>
        <w:rPr>
          <w:sz w:val="32"/>
          <w:szCs w:val="32"/>
          <w:lang w:val="en-US"/>
        </w:rPr>
        <w:t>Young innovators should learn how technology works and use it responsibly to create solutions instead of becoming distracted by unnecessary activities.</w:t>
      </w:r>
    </w:p>
    <w:p>
      <w:pPr>
        <w:pStyle w:val="style0"/>
        <w:rPr>
          <w:b/>
          <w:bCs/>
          <w:sz w:val="40"/>
          <w:szCs w:val="40"/>
        </w:rPr>
      </w:pPr>
      <w:r>
        <w:rPr>
          <w:b/>
          <w:bCs/>
          <w:sz w:val="40"/>
          <w:szCs w:val="40"/>
          <w:lang w:val="en-US"/>
        </w:rPr>
        <w:t>Innovation and Good Leadership</w:t>
      </w:r>
    </w:p>
    <w:p>
      <w:pPr>
        <w:pStyle w:val="style0"/>
        <w:rPr>
          <w:sz w:val="32"/>
          <w:szCs w:val="32"/>
        </w:rPr>
      </w:pPr>
      <w:r>
        <w:rPr>
          <w:sz w:val="32"/>
          <w:szCs w:val="32"/>
          <w:lang w:val="en-US"/>
        </w:rPr>
        <w:t>National development depends on responsible leadership. Leaders who encourage creativity, research, and innovation to flourish.</w:t>
      </w:r>
    </w:p>
    <w:p>
      <w:pPr>
        <w:pStyle w:val="style0"/>
        <w:rPr>
          <w:sz w:val="32"/>
          <w:szCs w:val="32"/>
        </w:rPr>
      </w:pPr>
      <w:r>
        <w:rPr>
          <w:sz w:val="32"/>
          <w:szCs w:val="32"/>
          <w:lang w:val="en-US"/>
        </w:rPr>
        <w:t>Good leadership begins with good character. Every young person should develop honesty, discipline, respect, and responsibility because today's students are tomorrow's leaders.</w:t>
      </w:r>
    </w:p>
    <w:p>
      <w:pPr>
        <w:pStyle w:val="style0"/>
        <w:rPr>
          <w:b/>
          <w:bCs/>
          <w:sz w:val="40"/>
          <w:szCs w:val="40"/>
        </w:rPr>
      </w:pPr>
      <w:r>
        <w:rPr>
          <w:b/>
          <w:bCs/>
          <w:sz w:val="40"/>
          <w:szCs w:val="40"/>
          <w:lang w:val="en-US"/>
        </w:rPr>
        <w:t>Your Responsibility</w:t>
      </w:r>
    </w:p>
    <w:p>
      <w:pPr>
        <w:pStyle w:val="style0"/>
        <w:rPr>
          <w:sz w:val="32"/>
          <w:szCs w:val="32"/>
        </w:rPr>
      </w:pPr>
      <w:r>
        <w:rPr>
          <w:sz w:val="32"/>
          <w:szCs w:val="32"/>
          <w:lang w:val="en-US"/>
        </w:rPr>
        <w:t>Every citizen has a responsibility to contribute positively to society. Whether you become a teacher, doctor, engineer, scientist, lawyer, farmer, entrepreneur, or public servant, your knowledge should be used to improve the lives of others.</w:t>
      </w:r>
    </w:p>
    <w:p>
      <w:pPr>
        <w:pStyle w:val="style0"/>
        <w:rPr>
          <w:sz w:val="32"/>
          <w:szCs w:val="32"/>
        </w:rPr>
      </w:pPr>
      <w:r>
        <w:rPr>
          <w:sz w:val="32"/>
          <w:szCs w:val="32"/>
          <w:lang w:val="en-US"/>
        </w:rPr>
        <w:t>Always remember that innovation is not measured by how famous you become but by how many lives you positively influence.</w:t>
      </w:r>
    </w:p>
    <w:p>
      <w:pPr>
        <w:pStyle w:val="style0"/>
        <w:rPr>
          <w:b/>
          <w:bCs/>
          <w:sz w:val="32"/>
          <w:szCs w:val="32"/>
        </w:rPr>
      </w:pPr>
      <w:r>
        <w:rPr>
          <w:b/>
          <w:bCs/>
          <w:sz w:val="32"/>
          <w:szCs w:val="32"/>
          <w:lang w:val="en-US"/>
        </w:rPr>
        <w:t>"A nation becomes stronger when its people use their talents to solve problems instead of complaining about them."</w:t>
      </w:r>
    </w:p>
    <w:p>
      <w:pPr>
        <w:pStyle w:val="style0"/>
        <w:rPr>
          <w:b/>
          <w:bCs/>
          <w:sz w:val="28"/>
          <w:szCs w:val="28"/>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1"/>
        <w:rPr>
          <w:sz w:val="48"/>
          <w:szCs w:val="48"/>
        </w:rPr>
      </w:pPr>
      <w:r>
        <w:rPr>
          <w:sz w:val="48"/>
          <w:szCs w:val="48"/>
        </w:rPr>
        <w:t>Chapter 9: The Role of Education in Innovatio</w:t>
      </w:r>
      <w:r>
        <w:rPr>
          <w:sz w:val="48"/>
          <w:szCs w:val="48"/>
          <w:lang w:val="en-US"/>
        </w:rPr>
        <w:t>n</w:t>
      </w:r>
    </w:p>
    <w:p>
      <w:pPr>
        <w:pStyle w:val="style0"/>
        <w:rPr>
          <w:sz w:val="2"/>
          <w:szCs w:val="2"/>
        </w:rPr>
      </w:pPr>
    </w:p>
    <w:p>
      <w:pPr>
        <w:pStyle w:val="style0"/>
        <w:rPr>
          <w:sz w:val="28"/>
          <w:szCs w:val="28"/>
        </w:rPr>
      </w:pPr>
      <w:r>
        <w:rPr>
          <w:sz w:val="28"/>
          <w:szCs w:val="28"/>
          <w:lang w:val="en-US"/>
        </w:rPr>
        <w:t>Education is one of the most valuable gifts a person can receive. It equips individuals with knowledge, develops critical thinking, and prepares them to face life's challenges with wisdom and confidence.</w:t>
      </w:r>
    </w:p>
    <w:p>
      <w:pPr>
        <w:pStyle w:val="style0"/>
        <w:rPr>
          <w:sz w:val="28"/>
          <w:szCs w:val="28"/>
        </w:rPr>
      </w:pPr>
      <w:r>
        <w:rPr>
          <w:sz w:val="28"/>
          <w:szCs w:val="28"/>
          <w:lang w:val="en-US"/>
        </w:rPr>
        <w:t>Innovation and education are closely connected. Without learning, innovation becomes difficult because people need knowledge before they can improve existing ideas or create new solutions.</w:t>
      </w:r>
    </w:p>
    <w:p>
      <w:pPr>
        <w:pStyle w:val="style0"/>
        <w:rPr>
          <w:sz w:val="28"/>
          <w:szCs w:val="28"/>
        </w:rPr>
      </w:pPr>
      <w:r>
        <w:rPr>
          <w:sz w:val="28"/>
          <w:szCs w:val="28"/>
          <w:lang w:val="en-US"/>
        </w:rPr>
        <w:t>Education is not limited to the classroom. Learning continues throughout life by reading books, observing successful people, asking questions, attending seminars, conducting research, and practicing new skills.</w:t>
      </w:r>
    </w:p>
    <w:p>
      <w:pPr>
        <w:pStyle w:val="style0"/>
        <w:rPr>
          <w:b/>
          <w:bCs/>
          <w:sz w:val="28"/>
          <w:szCs w:val="28"/>
        </w:rPr>
      </w:pPr>
      <w:r>
        <w:rPr>
          <w:b/>
          <w:bCs/>
          <w:sz w:val="28"/>
          <w:szCs w:val="28"/>
          <w:lang w:val="en-US"/>
        </w:rPr>
        <w:t>Why Education Is Important</w:t>
      </w:r>
    </w:p>
    <w:p>
      <w:pPr>
        <w:pStyle w:val="style179"/>
        <w:numPr>
          <w:ilvl w:val="0"/>
          <w:numId w:val="0"/>
        </w:numPr>
        <w:ind w:left="720" w:firstLine="0"/>
        <w:rPr>
          <w:b/>
          <w:bCs/>
          <w:sz w:val="32"/>
          <w:szCs w:val="32"/>
        </w:rPr>
      </w:pPr>
      <w:r>
        <w:rPr>
          <w:b/>
          <w:bCs/>
          <w:sz w:val="32"/>
          <w:szCs w:val="32"/>
          <w:lang w:val="en-US"/>
        </w:rPr>
        <w:t>Education helps people to:</w:t>
      </w:r>
    </w:p>
    <w:p>
      <w:pPr>
        <w:pStyle w:val="style179"/>
        <w:numPr>
          <w:ilvl w:val="0"/>
          <w:numId w:val="29"/>
        </w:numPr>
        <w:rPr>
          <w:sz w:val="28"/>
          <w:szCs w:val="28"/>
        </w:rPr>
      </w:pPr>
      <w:r>
        <w:rPr>
          <w:sz w:val="28"/>
          <w:szCs w:val="28"/>
          <w:lang w:val="en-US"/>
        </w:rPr>
        <w:t>Understand the world around them.</w:t>
      </w:r>
    </w:p>
    <w:p>
      <w:pPr>
        <w:pStyle w:val="style179"/>
        <w:numPr>
          <w:ilvl w:val="0"/>
          <w:numId w:val="30"/>
        </w:numPr>
        <w:rPr>
          <w:sz w:val="28"/>
          <w:szCs w:val="28"/>
        </w:rPr>
      </w:pPr>
      <w:r>
        <w:rPr>
          <w:sz w:val="28"/>
          <w:szCs w:val="28"/>
          <w:lang w:val="en-US"/>
        </w:rPr>
        <w:t>Develop creativity.</w:t>
      </w:r>
    </w:p>
    <w:p>
      <w:pPr>
        <w:pStyle w:val="style179"/>
        <w:numPr>
          <w:ilvl w:val="0"/>
          <w:numId w:val="31"/>
        </w:numPr>
        <w:rPr>
          <w:sz w:val="28"/>
          <w:szCs w:val="28"/>
        </w:rPr>
      </w:pPr>
      <w:r>
        <w:rPr>
          <w:sz w:val="28"/>
          <w:szCs w:val="28"/>
          <w:lang w:val="en-US"/>
        </w:rPr>
        <w:t>Make informed decisions.</w:t>
      </w:r>
    </w:p>
    <w:p>
      <w:pPr>
        <w:pStyle w:val="style179"/>
        <w:numPr>
          <w:ilvl w:val="0"/>
          <w:numId w:val="32"/>
        </w:numPr>
        <w:rPr>
          <w:sz w:val="28"/>
          <w:szCs w:val="28"/>
        </w:rPr>
      </w:pPr>
      <w:r>
        <w:rPr>
          <w:sz w:val="28"/>
          <w:szCs w:val="28"/>
          <w:lang w:val="en-US"/>
        </w:rPr>
        <w:t>Communicate effectively.</w:t>
      </w:r>
    </w:p>
    <w:p>
      <w:pPr>
        <w:pStyle w:val="style179"/>
        <w:numPr>
          <w:ilvl w:val="0"/>
          <w:numId w:val="33"/>
        </w:numPr>
        <w:rPr>
          <w:sz w:val="28"/>
          <w:szCs w:val="28"/>
        </w:rPr>
      </w:pPr>
      <w:r>
        <w:rPr>
          <w:sz w:val="28"/>
          <w:szCs w:val="28"/>
          <w:lang w:val="en-US"/>
        </w:rPr>
        <w:t>Build confidence.</w:t>
      </w:r>
    </w:p>
    <w:p>
      <w:pPr>
        <w:pStyle w:val="style179"/>
        <w:numPr>
          <w:ilvl w:val="0"/>
          <w:numId w:val="34"/>
        </w:numPr>
        <w:rPr>
          <w:sz w:val="28"/>
          <w:szCs w:val="28"/>
        </w:rPr>
      </w:pPr>
      <w:r>
        <w:rPr>
          <w:sz w:val="28"/>
          <w:szCs w:val="28"/>
          <w:lang w:val="en-US"/>
        </w:rPr>
        <w:t>Discover their talents.</w:t>
      </w:r>
    </w:p>
    <w:p>
      <w:pPr>
        <w:pStyle w:val="style179"/>
        <w:numPr>
          <w:ilvl w:val="0"/>
          <w:numId w:val="35"/>
        </w:numPr>
        <w:rPr>
          <w:sz w:val="28"/>
          <w:szCs w:val="28"/>
        </w:rPr>
      </w:pPr>
      <w:r>
        <w:rPr>
          <w:sz w:val="28"/>
          <w:szCs w:val="28"/>
          <w:lang w:val="en-US"/>
        </w:rPr>
        <w:t>Contribute meaningfully to society.</w:t>
      </w:r>
    </w:p>
    <w:p>
      <w:pPr>
        <w:pStyle w:val="style179"/>
        <w:numPr>
          <w:ilvl w:val="0"/>
          <w:numId w:val="0"/>
        </w:numPr>
        <w:ind w:left="720" w:firstLine="0"/>
        <w:rPr>
          <w:sz w:val="2"/>
          <w:szCs w:val="2"/>
        </w:rPr>
      </w:pPr>
    </w:p>
    <w:p>
      <w:pPr>
        <w:pStyle w:val="style0"/>
        <w:rPr>
          <w:b/>
          <w:bCs/>
          <w:sz w:val="28"/>
          <w:szCs w:val="28"/>
        </w:rPr>
      </w:pPr>
      <w:r>
        <w:rPr>
          <w:b/>
          <w:bCs/>
          <w:sz w:val="28"/>
          <w:szCs w:val="28"/>
          <w:lang w:val="en-US"/>
        </w:rPr>
        <w:t>Learning Never Ends</w:t>
      </w:r>
    </w:p>
    <w:p>
      <w:pPr>
        <w:pStyle w:val="style0"/>
        <w:rPr>
          <w:sz w:val="28"/>
          <w:szCs w:val="28"/>
        </w:rPr>
      </w:pPr>
      <w:r>
        <w:rPr>
          <w:sz w:val="28"/>
          <w:szCs w:val="28"/>
          <w:lang w:val="en-US"/>
        </w:rPr>
        <w:t>Many successful innovators never stopped learning. They understood that knowledge continues to grow every day. A person who stops learning stops growing.</w:t>
      </w:r>
    </w:p>
    <w:p>
      <w:pPr>
        <w:pStyle w:val="style0"/>
        <w:rPr>
          <w:sz w:val="28"/>
          <w:szCs w:val="28"/>
        </w:rPr>
      </w:pPr>
      <w:r>
        <w:rPr>
          <w:sz w:val="28"/>
          <w:szCs w:val="28"/>
          <w:lang w:val="en-US"/>
        </w:rPr>
        <w:t>Reading books is one of the simplest ways to increase knowledge. Books introduce readers to new ideas, different cultures, scientific discoveries, and life experiences that inspire innovation.</w:t>
      </w:r>
    </w:p>
    <w:p>
      <w:pPr>
        <w:pStyle w:val="style0"/>
        <w:rPr>
          <w:b w:val="false"/>
          <w:bCs w:val="false"/>
          <w:sz w:val="2"/>
          <w:szCs w:val="2"/>
        </w:rPr>
      </w:pPr>
    </w:p>
    <w:p>
      <w:pPr>
        <w:pStyle w:val="style0"/>
        <w:rPr>
          <w:b/>
          <w:bCs/>
          <w:sz w:val="28"/>
          <w:szCs w:val="28"/>
        </w:rPr>
      </w:pPr>
      <w:r>
        <w:rPr>
          <w:b/>
          <w:bCs/>
          <w:sz w:val="28"/>
          <w:szCs w:val="28"/>
          <w:lang w:val="en-US"/>
        </w:rPr>
        <w:t>The Importance of Research</w:t>
      </w:r>
    </w:p>
    <w:p>
      <w:pPr>
        <w:pStyle w:val="style0"/>
        <w:rPr>
          <w:sz w:val="28"/>
          <w:szCs w:val="28"/>
        </w:rPr>
      </w:pPr>
      <w:r>
        <w:rPr>
          <w:sz w:val="28"/>
          <w:szCs w:val="28"/>
          <w:lang w:val="en-US"/>
        </w:rPr>
        <w:t>Research is the foundation of innovation. Before solving a problem, innovators first study it carefully. They collect information, observe patterns, test ideas, and evaluate results before reaching conclusions.</w:t>
      </w:r>
    </w:p>
    <w:p>
      <w:pPr>
        <w:pStyle w:val="style0"/>
        <w:rPr>
          <w:sz w:val="28"/>
          <w:szCs w:val="28"/>
        </w:rPr>
      </w:pPr>
      <w:r>
        <w:rPr>
          <w:sz w:val="28"/>
          <w:szCs w:val="28"/>
          <w:lang w:val="en-US"/>
        </w:rPr>
        <w:t>Students should develop the habit of researching assignments instead of depending entirely on classroom notes.</w:t>
      </w:r>
    </w:p>
    <w:p>
      <w:pPr>
        <w:pStyle w:val="style0"/>
        <w:rPr>
          <w:b w:val="false"/>
          <w:bCs w:val="false"/>
          <w:sz w:val="2"/>
          <w:szCs w:val="2"/>
        </w:rPr>
      </w:pPr>
    </w:p>
    <w:p>
      <w:pPr>
        <w:pStyle w:val="style0"/>
        <w:rPr>
          <w:b/>
          <w:bCs/>
          <w:sz w:val="28"/>
          <w:szCs w:val="28"/>
        </w:rPr>
      </w:pPr>
      <w:r>
        <w:rPr>
          <w:b/>
          <w:bCs/>
          <w:sz w:val="28"/>
          <w:szCs w:val="28"/>
          <w:lang w:val="en-US"/>
        </w:rPr>
        <w:t>Discipline in Learning</w:t>
      </w:r>
    </w:p>
    <w:p>
      <w:pPr>
        <w:pStyle w:val="style0"/>
        <w:rPr>
          <w:sz w:val="28"/>
          <w:szCs w:val="28"/>
        </w:rPr>
      </w:pPr>
      <w:r>
        <w:rPr>
          <w:sz w:val="28"/>
          <w:szCs w:val="28"/>
          <w:lang w:val="en-US"/>
        </w:rPr>
        <w:t>Success in education requires discipline. Students should manage their time wisely, attend classes regularly, complete assignments, respect teachers, and revise their lessons consistently.</w:t>
      </w:r>
    </w:p>
    <w:p>
      <w:pPr>
        <w:pStyle w:val="style0"/>
        <w:rPr>
          <w:sz w:val="15"/>
          <w:szCs w:val="15"/>
        </w:rPr>
      </w:pPr>
      <w:r>
        <w:rPr>
          <w:sz w:val="28"/>
          <w:szCs w:val="28"/>
          <w:lang w:val="en-US"/>
        </w:rPr>
        <w:t>Knowledge without discipline rarely produces lasting success.</w:t>
      </w:r>
    </w:p>
    <w:p>
      <w:pPr>
        <w:pStyle w:val="style0"/>
        <w:rPr>
          <w:sz w:val="2"/>
          <w:szCs w:val="2"/>
        </w:rPr>
      </w:pPr>
    </w:p>
    <w:p>
      <w:pPr>
        <w:pStyle w:val="style0"/>
        <w:rPr>
          <w:b/>
          <w:bCs/>
          <w:sz w:val="28"/>
          <w:szCs w:val="28"/>
        </w:rPr>
      </w:pPr>
      <w:r>
        <w:rPr>
          <w:b/>
          <w:bCs/>
          <w:sz w:val="28"/>
          <w:szCs w:val="28"/>
          <w:lang w:val="en-US"/>
        </w:rPr>
        <w:t>Education for the Future</w:t>
      </w:r>
    </w:p>
    <w:p>
      <w:pPr>
        <w:pStyle w:val="style0"/>
        <w:rPr>
          <w:sz w:val="28"/>
          <w:szCs w:val="28"/>
        </w:rPr>
      </w:pPr>
      <w:r>
        <w:rPr>
          <w:sz w:val="28"/>
          <w:szCs w:val="28"/>
          <w:lang w:val="en-US"/>
        </w:rPr>
        <w:t>The future belongs to those who prepare themselves today. Every lesson learned today becomes an investment for tomorrow.</w:t>
      </w:r>
    </w:p>
    <w:p>
      <w:pPr>
        <w:pStyle w:val="style0"/>
        <w:rPr>
          <w:sz w:val="28"/>
          <w:szCs w:val="28"/>
        </w:rPr>
      </w:pPr>
      <w:r>
        <w:rPr>
          <w:sz w:val="28"/>
          <w:szCs w:val="28"/>
          <w:lang w:val="en-US"/>
        </w:rPr>
        <w:t>Remember:</w:t>
      </w:r>
    </w:p>
    <w:p>
      <w:pPr>
        <w:pStyle w:val="style0"/>
        <w:rPr>
          <w:b/>
          <w:bCs/>
          <w:sz w:val="40"/>
          <w:szCs w:val="40"/>
        </w:rPr>
      </w:pPr>
      <w:r>
        <w:rPr>
          <w:b/>
          <w:bCs/>
          <w:sz w:val="40"/>
          <w:szCs w:val="40"/>
          <w:lang w:val="en-US"/>
        </w:rPr>
        <w:t>"Education opens the mind, while innovation opens new opportunities for the world."</w:t>
      </w:r>
    </w:p>
    <w:p>
      <w:pPr>
        <w:pStyle w:val="style0"/>
        <w:rPr>
          <w:b/>
          <w:bCs/>
          <w:color w:val="000080"/>
          <w:sz w:val="48"/>
          <w:szCs w:val="48"/>
        </w:rPr>
      </w:pPr>
    </w:p>
    <w:p>
      <w:pPr>
        <w:pStyle w:val="style0"/>
        <w:rPr>
          <w:b/>
          <w:bCs/>
          <w:color w:val="000080"/>
          <w:sz w:val="48"/>
          <w:szCs w:val="48"/>
        </w:rPr>
      </w:pPr>
    </w:p>
    <w:p>
      <w:pPr>
        <w:pStyle w:val="style0"/>
        <w:rPr>
          <w:b/>
          <w:bCs/>
          <w:color w:val="000080"/>
          <w:sz w:val="48"/>
          <w:szCs w:val="48"/>
        </w:rPr>
      </w:pPr>
      <w:r>
        <w:rPr>
          <w:b/>
          <w:bCs/>
          <w:color w:val="000080"/>
          <w:sz w:val="48"/>
          <w:szCs w:val="48"/>
        </w:rPr>
        <w:t>Chapter 10: Character: The Foundation of Lasting Success</w:t>
      </w:r>
    </w:p>
    <w:p>
      <w:pPr>
        <w:pStyle w:val="style0"/>
        <w:spacing w:after="200" w:lineRule="auto" w:line="276"/>
        <w:jc w:val="left"/>
        <w:rPr>
          <w:b/>
          <w:bCs/>
          <w:sz w:val="2"/>
          <w:szCs w:val="2"/>
        </w:rPr>
      </w:pPr>
    </w:p>
    <w:p>
      <w:pPr>
        <w:pStyle w:val="style0"/>
        <w:spacing w:after="200" w:lineRule="auto" w:line="276"/>
        <w:jc w:val="left"/>
        <w:rPr>
          <w:b w:val="false"/>
          <w:bCs w:val="false"/>
          <w:sz w:val="28"/>
          <w:szCs w:val="28"/>
        </w:rPr>
      </w:pPr>
      <w:r>
        <w:rPr>
          <w:b w:val="false"/>
          <w:bCs w:val="false"/>
          <w:sz w:val="28"/>
          <w:szCs w:val="28"/>
          <w:lang w:val="en-US"/>
        </w:rPr>
        <w:t>Many people dream of becoming successful. They want to become respected leaders, great innovators, successful entrepreneurs, scientists, doctors, engineers, teachers, writers, and inventors. While talent, intelligence, and education are all important, there is one quality that determines whether success will last or disappear. That quality is good character.</w:t>
      </w:r>
    </w:p>
    <w:p>
      <w:pPr>
        <w:pStyle w:val="style0"/>
        <w:spacing w:after="200" w:lineRule="auto" w:line="276"/>
        <w:jc w:val="left"/>
        <w:rPr>
          <w:b w:val="false"/>
          <w:bCs w:val="false"/>
          <w:sz w:val="28"/>
          <w:szCs w:val="28"/>
        </w:rPr>
      </w:pPr>
      <w:r>
        <w:rPr>
          <w:b w:val="false"/>
          <w:bCs w:val="false"/>
          <w:sz w:val="28"/>
          <w:szCs w:val="28"/>
          <w:lang w:val="en-US"/>
        </w:rPr>
        <w:t>Character is the collection of moral values and principles that guide a person's thoughts, decisions, and actions. It is revealed by what we do when nobody is watching. A person's character speaks louder than their words because actions always leave a stronger impression than promises.</w:t>
      </w:r>
    </w:p>
    <w:p>
      <w:pPr>
        <w:pStyle w:val="style0"/>
        <w:spacing w:after="200" w:lineRule="auto" w:line="276"/>
        <w:jc w:val="left"/>
        <w:rPr>
          <w:b w:val="false"/>
          <w:bCs w:val="false"/>
          <w:sz w:val="28"/>
          <w:szCs w:val="28"/>
        </w:rPr>
      </w:pPr>
      <w:r>
        <w:rPr>
          <w:b w:val="false"/>
          <w:bCs w:val="false"/>
          <w:sz w:val="28"/>
          <w:szCs w:val="28"/>
          <w:lang w:val="en-US"/>
        </w:rPr>
        <w:t>An individual may invent something wonderful, become wealthy, or gain popularity, but without good character, such success may not last. Many talented people have lost their opportunities because they lacked honesty, discipline, humility, or respect for others.</w:t>
      </w:r>
    </w:p>
    <w:p>
      <w:pPr>
        <w:pStyle w:val="style0"/>
        <w:spacing w:after="200" w:lineRule="auto" w:line="276"/>
        <w:jc w:val="left"/>
        <w:rPr>
          <w:b w:val="false"/>
          <w:bCs w:val="false"/>
          <w:sz w:val="28"/>
          <w:szCs w:val="28"/>
        </w:rPr>
      </w:pPr>
      <w:r>
        <w:rPr>
          <w:b w:val="false"/>
          <w:bCs w:val="false"/>
          <w:sz w:val="28"/>
          <w:szCs w:val="28"/>
          <w:lang w:val="en-US"/>
        </w:rPr>
        <w:t>Character is the true foundation upon which lasting success is built.</w:t>
      </w:r>
    </w:p>
    <w:p>
      <w:pPr>
        <w:pStyle w:val="style0"/>
        <w:spacing w:after="200" w:lineRule="auto" w:line="276"/>
        <w:jc w:val="left"/>
        <w:rPr>
          <w:b/>
          <w:bCs/>
          <w:sz w:val="32"/>
          <w:szCs w:val="32"/>
        </w:rPr>
      </w:pPr>
      <w:r>
        <w:rPr>
          <w:b/>
          <w:bCs/>
          <w:sz w:val="32"/>
          <w:szCs w:val="32"/>
          <w:lang w:val="en-US"/>
        </w:rPr>
        <w:t>Why Character Is More Important Than Talent</w:t>
      </w:r>
    </w:p>
    <w:p>
      <w:pPr>
        <w:pStyle w:val="style0"/>
        <w:spacing w:after="200" w:lineRule="auto" w:line="276"/>
        <w:jc w:val="left"/>
        <w:rPr>
          <w:b w:val="false"/>
          <w:bCs w:val="false"/>
          <w:sz w:val="28"/>
          <w:szCs w:val="28"/>
        </w:rPr>
      </w:pPr>
      <w:r>
        <w:rPr>
          <w:b w:val="false"/>
          <w:bCs w:val="false"/>
          <w:sz w:val="28"/>
          <w:szCs w:val="28"/>
          <w:lang w:val="en-US"/>
        </w:rPr>
        <w:t>Talent can open doors, but character determines whether those doors remain open.</w:t>
      </w:r>
    </w:p>
    <w:p>
      <w:pPr>
        <w:pStyle w:val="style0"/>
        <w:spacing w:after="200" w:lineRule="auto" w:line="276"/>
        <w:jc w:val="left"/>
        <w:rPr>
          <w:b w:val="false"/>
          <w:bCs w:val="false"/>
          <w:sz w:val="28"/>
          <w:szCs w:val="28"/>
        </w:rPr>
      </w:pPr>
      <w:r>
        <w:rPr>
          <w:b w:val="false"/>
          <w:bCs w:val="false"/>
          <w:sz w:val="28"/>
          <w:szCs w:val="28"/>
          <w:lang w:val="en-US"/>
        </w:rPr>
        <w:t>Education can provide knowledge, but character teaches us how to use that knowledge responsibly.</w:t>
      </w:r>
    </w:p>
    <w:p>
      <w:pPr>
        <w:pStyle w:val="style0"/>
        <w:spacing w:after="200" w:lineRule="auto" w:line="276"/>
        <w:jc w:val="left"/>
        <w:rPr>
          <w:b w:val="false"/>
          <w:bCs w:val="false"/>
          <w:sz w:val="28"/>
          <w:szCs w:val="28"/>
        </w:rPr>
      </w:pPr>
      <w:r>
        <w:rPr>
          <w:b w:val="false"/>
          <w:bCs w:val="false"/>
          <w:sz w:val="28"/>
          <w:szCs w:val="28"/>
          <w:lang w:val="en-US"/>
        </w:rPr>
        <w:t>Money can purchase many things, but it cannot buy integrity, respect, or trust.</w:t>
      </w:r>
    </w:p>
    <w:p>
      <w:pPr>
        <w:pStyle w:val="style0"/>
        <w:spacing w:after="200" w:lineRule="auto" w:line="276"/>
        <w:jc w:val="left"/>
        <w:rPr>
          <w:b w:val="false"/>
          <w:bCs w:val="false"/>
          <w:sz w:val="28"/>
          <w:szCs w:val="28"/>
        </w:rPr>
      </w:pPr>
      <w:r>
        <w:rPr>
          <w:b w:val="false"/>
          <w:bCs w:val="false"/>
          <w:sz w:val="28"/>
          <w:szCs w:val="28"/>
          <w:lang w:val="en-US"/>
        </w:rPr>
        <w:t>People may admire your achievements, but they will remember the kind of person you were.</w:t>
      </w:r>
    </w:p>
    <w:p>
      <w:pPr>
        <w:pStyle w:val="style0"/>
        <w:spacing w:after="200" w:lineRule="auto" w:line="276"/>
        <w:jc w:val="left"/>
        <w:rPr>
          <w:b w:val="false"/>
          <w:bCs w:val="false"/>
          <w:sz w:val="28"/>
          <w:szCs w:val="28"/>
        </w:rPr>
      </w:pPr>
      <w:r>
        <w:rPr>
          <w:b w:val="false"/>
          <w:bCs w:val="false"/>
          <w:sz w:val="28"/>
          <w:szCs w:val="28"/>
          <w:lang w:val="en-US"/>
        </w:rPr>
        <w:t>For this reason, every young innovator should work not only on developing skills but also on developing a strong moral character.</w:t>
      </w:r>
    </w:p>
    <w:p>
      <w:pPr>
        <w:pStyle w:val="style0"/>
        <w:spacing w:after="200" w:lineRule="auto" w:line="276"/>
        <w:jc w:val="left"/>
        <w:rPr>
          <w:b/>
          <w:bCs/>
          <w:sz w:val="32"/>
          <w:szCs w:val="32"/>
        </w:rPr>
      </w:pPr>
      <w:r>
        <w:rPr>
          <w:b/>
          <w:bCs/>
          <w:sz w:val="32"/>
          <w:szCs w:val="32"/>
          <w:lang w:val="en-US"/>
        </w:rPr>
        <w:t>Important Qualities of Good Character</w:t>
      </w:r>
    </w:p>
    <w:p>
      <w:pPr>
        <w:pStyle w:val="style0"/>
        <w:spacing w:after="200" w:lineRule="auto" w:line="276"/>
        <w:jc w:val="left"/>
        <w:rPr>
          <w:b/>
          <w:bCs/>
          <w:sz w:val="32"/>
          <w:szCs w:val="32"/>
        </w:rPr>
      </w:pPr>
      <w:r>
        <w:rPr>
          <w:b/>
          <w:bCs/>
          <w:sz w:val="32"/>
          <w:szCs w:val="32"/>
          <w:lang w:val="en-US"/>
        </w:rPr>
        <w:t>Honesty</w:t>
      </w:r>
    </w:p>
    <w:p>
      <w:pPr>
        <w:pStyle w:val="style0"/>
        <w:spacing w:after="200" w:lineRule="auto" w:line="276"/>
        <w:jc w:val="left"/>
        <w:rPr>
          <w:b w:val="false"/>
          <w:bCs w:val="false"/>
          <w:sz w:val="28"/>
          <w:szCs w:val="28"/>
        </w:rPr>
      </w:pPr>
      <w:r>
        <w:rPr>
          <w:b w:val="false"/>
          <w:bCs w:val="false"/>
          <w:sz w:val="28"/>
          <w:szCs w:val="28"/>
          <w:lang w:val="en-US"/>
        </w:rPr>
        <w:t>Honesty is one of the greatest virtues anyone can possess. Honest people tell the truth even when it is difficult. They refuse to cheat, steal, or deceive others for personal gain.</w:t>
      </w:r>
    </w:p>
    <w:p>
      <w:pPr>
        <w:pStyle w:val="style0"/>
        <w:spacing w:after="200" w:lineRule="auto" w:line="276"/>
        <w:jc w:val="left"/>
        <w:rPr>
          <w:b w:val="false"/>
          <w:bCs w:val="false"/>
          <w:sz w:val="28"/>
          <w:szCs w:val="28"/>
        </w:rPr>
      </w:pPr>
      <w:r>
        <w:rPr>
          <w:b w:val="false"/>
          <w:bCs w:val="false"/>
          <w:sz w:val="28"/>
          <w:szCs w:val="28"/>
          <w:lang w:val="en-US"/>
        </w:rPr>
        <w:t>In innovation, honesty is essential because people must trust your work. An honest inventor gives credit to those who deserve it and admits mistakes whenever they occur.</w:t>
      </w:r>
    </w:p>
    <w:p>
      <w:pPr>
        <w:pStyle w:val="style0"/>
        <w:spacing w:after="200" w:lineRule="auto" w:line="276"/>
        <w:jc w:val="left"/>
        <w:rPr>
          <w:b w:val="false"/>
          <w:bCs w:val="false"/>
          <w:sz w:val="28"/>
          <w:szCs w:val="28"/>
        </w:rPr>
      </w:pPr>
      <w:r>
        <w:rPr>
          <w:b w:val="false"/>
          <w:bCs w:val="false"/>
          <w:sz w:val="28"/>
          <w:szCs w:val="28"/>
          <w:lang w:val="en-US"/>
        </w:rPr>
        <w:t>Trust takes years to build but only a few moments to destroy.</w:t>
      </w:r>
    </w:p>
    <w:p>
      <w:pPr>
        <w:pStyle w:val="style0"/>
        <w:spacing w:after="200" w:lineRule="auto" w:line="276"/>
        <w:jc w:val="left"/>
        <w:rPr>
          <w:b/>
          <w:bCs/>
          <w:sz w:val="32"/>
          <w:szCs w:val="32"/>
        </w:rPr>
      </w:pPr>
      <w:r>
        <w:rPr>
          <w:b/>
          <w:bCs/>
          <w:sz w:val="32"/>
          <w:szCs w:val="32"/>
          <w:lang w:val="en-US"/>
        </w:rPr>
        <w:t>Discipline</w:t>
      </w:r>
    </w:p>
    <w:p>
      <w:pPr>
        <w:pStyle w:val="style0"/>
        <w:spacing w:after="200" w:lineRule="auto" w:line="276"/>
        <w:jc w:val="left"/>
        <w:rPr>
          <w:b w:val="false"/>
          <w:bCs w:val="false"/>
          <w:sz w:val="28"/>
          <w:szCs w:val="28"/>
        </w:rPr>
      </w:pPr>
      <w:r>
        <w:rPr>
          <w:b w:val="false"/>
          <w:bCs w:val="false"/>
          <w:sz w:val="28"/>
          <w:szCs w:val="28"/>
          <w:lang w:val="en-US"/>
        </w:rPr>
        <w:t>Discipline is the ability to control yourself and remain focused on your goals.</w:t>
      </w:r>
    </w:p>
    <w:p>
      <w:pPr>
        <w:pStyle w:val="style0"/>
        <w:spacing w:after="200" w:lineRule="auto" w:line="276"/>
        <w:jc w:val="left"/>
        <w:rPr>
          <w:b w:val="false"/>
          <w:bCs w:val="false"/>
          <w:sz w:val="28"/>
          <w:szCs w:val="28"/>
        </w:rPr>
      </w:pPr>
      <w:r>
        <w:rPr>
          <w:b w:val="false"/>
          <w:bCs w:val="false"/>
          <w:sz w:val="28"/>
          <w:szCs w:val="28"/>
          <w:lang w:val="en-US"/>
        </w:rPr>
        <w:t>Many dreams fail not because people lack intelligence but because they lack discipline. Success requires waking up early, managing time wisely, studying consistently, practicing regularly, and avoiding unnecessary distractions.</w:t>
      </w:r>
    </w:p>
    <w:p>
      <w:pPr>
        <w:pStyle w:val="style0"/>
        <w:spacing w:after="200" w:lineRule="auto" w:line="276"/>
        <w:jc w:val="left"/>
        <w:rPr>
          <w:b w:val="false"/>
          <w:bCs w:val="false"/>
          <w:sz w:val="28"/>
          <w:szCs w:val="28"/>
        </w:rPr>
      </w:pPr>
      <w:r>
        <w:rPr>
          <w:b w:val="false"/>
          <w:bCs w:val="false"/>
          <w:sz w:val="28"/>
          <w:szCs w:val="28"/>
          <w:lang w:val="en-US"/>
        </w:rPr>
        <w:t>A disciplined student eventually becomes a disciplined professional.</w:t>
      </w:r>
    </w:p>
    <w:p>
      <w:pPr>
        <w:pStyle w:val="style0"/>
        <w:spacing w:after="200" w:lineRule="auto" w:line="276"/>
        <w:jc w:val="left"/>
        <w:rPr>
          <w:b/>
          <w:bCs/>
          <w:sz w:val="32"/>
          <w:szCs w:val="32"/>
        </w:rPr>
      </w:pPr>
      <w:r>
        <w:rPr>
          <w:b/>
          <w:bCs/>
          <w:sz w:val="32"/>
          <w:szCs w:val="32"/>
          <w:lang w:val="en-US"/>
        </w:rPr>
        <w:t>Humility</w:t>
      </w:r>
    </w:p>
    <w:p>
      <w:pPr>
        <w:pStyle w:val="style0"/>
        <w:spacing w:after="200" w:lineRule="auto" w:line="276"/>
        <w:jc w:val="left"/>
        <w:rPr>
          <w:b w:val="false"/>
          <w:bCs w:val="false"/>
          <w:sz w:val="28"/>
          <w:szCs w:val="28"/>
        </w:rPr>
      </w:pPr>
      <w:r>
        <w:rPr>
          <w:b w:val="false"/>
          <w:bCs w:val="false"/>
          <w:sz w:val="28"/>
          <w:szCs w:val="28"/>
          <w:lang w:val="en-US"/>
        </w:rPr>
        <w:t>Humility allows people to keep learning throughout their lives.</w:t>
      </w:r>
    </w:p>
    <w:p>
      <w:pPr>
        <w:pStyle w:val="style0"/>
        <w:spacing w:after="200" w:lineRule="auto" w:line="276"/>
        <w:jc w:val="left"/>
        <w:rPr>
          <w:b w:val="false"/>
          <w:bCs w:val="false"/>
          <w:sz w:val="28"/>
          <w:szCs w:val="28"/>
        </w:rPr>
      </w:pPr>
      <w:r>
        <w:rPr>
          <w:b w:val="false"/>
          <w:bCs w:val="false"/>
          <w:sz w:val="28"/>
          <w:szCs w:val="28"/>
          <w:lang w:val="en-US"/>
        </w:rPr>
        <w:t>Those who think they know everything stop improving. Humble people accept correction, appreciate advice, and respect the opinions of others.</w:t>
      </w:r>
    </w:p>
    <w:p>
      <w:pPr>
        <w:pStyle w:val="style0"/>
        <w:spacing w:after="200" w:lineRule="auto" w:line="276"/>
        <w:jc w:val="left"/>
        <w:rPr>
          <w:b w:val="false"/>
          <w:bCs w:val="false"/>
          <w:sz w:val="28"/>
          <w:szCs w:val="28"/>
        </w:rPr>
      </w:pPr>
      <w:r>
        <w:rPr>
          <w:b w:val="false"/>
          <w:bCs w:val="false"/>
          <w:sz w:val="28"/>
          <w:szCs w:val="28"/>
          <w:lang w:val="en-US"/>
        </w:rPr>
        <w:t>Humility is not weakness. It is wisdom.</w:t>
      </w:r>
    </w:p>
    <w:p>
      <w:pPr>
        <w:pStyle w:val="style0"/>
        <w:spacing w:after="200" w:lineRule="auto" w:line="276"/>
        <w:jc w:val="left"/>
        <w:rPr>
          <w:b w:val="false"/>
          <w:bCs w:val="false"/>
          <w:sz w:val="28"/>
          <w:szCs w:val="28"/>
          <w:lang w:val="en-US"/>
        </w:rPr>
      </w:pPr>
    </w:p>
    <w:p>
      <w:pPr>
        <w:pStyle w:val="style0"/>
        <w:spacing w:after="200" w:lineRule="auto" w:line="276"/>
        <w:jc w:val="left"/>
        <w:rPr>
          <w:b/>
          <w:bCs/>
          <w:sz w:val="32"/>
          <w:szCs w:val="32"/>
        </w:rPr>
      </w:pPr>
      <w:r>
        <w:rPr>
          <w:b/>
          <w:bCs/>
          <w:sz w:val="32"/>
          <w:szCs w:val="32"/>
          <w:lang w:val="en-US"/>
        </w:rPr>
        <w:t>Respect</w:t>
      </w:r>
    </w:p>
    <w:p>
      <w:pPr>
        <w:pStyle w:val="style0"/>
        <w:spacing w:after="200" w:lineRule="auto" w:line="276"/>
        <w:jc w:val="left"/>
        <w:rPr>
          <w:b w:val="false"/>
          <w:bCs w:val="false"/>
          <w:sz w:val="28"/>
          <w:szCs w:val="28"/>
        </w:rPr>
      </w:pPr>
      <w:r>
        <w:rPr>
          <w:b w:val="false"/>
          <w:bCs w:val="false"/>
          <w:sz w:val="28"/>
          <w:szCs w:val="28"/>
          <w:lang w:val="en-US"/>
        </w:rPr>
        <w:t>Respect builds peaceful relationships among people.</w:t>
      </w:r>
    </w:p>
    <w:p>
      <w:pPr>
        <w:pStyle w:val="style0"/>
        <w:spacing w:after="200" w:lineRule="auto" w:line="276"/>
        <w:jc w:val="left"/>
        <w:rPr>
          <w:b w:val="false"/>
          <w:bCs w:val="false"/>
          <w:sz w:val="28"/>
          <w:szCs w:val="28"/>
        </w:rPr>
      </w:pPr>
      <w:r>
        <w:rPr>
          <w:b w:val="false"/>
          <w:bCs w:val="false"/>
          <w:sz w:val="28"/>
          <w:szCs w:val="28"/>
          <w:lang w:val="en-US"/>
        </w:rPr>
        <w:t>Respect your parents because they sacrifice for you.</w:t>
      </w:r>
    </w:p>
    <w:p>
      <w:pPr>
        <w:pStyle w:val="style0"/>
        <w:spacing w:after="200" w:lineRule="auto" w:line="276"/>
        <w:jc w:val="left"/>
        <w:rPr>
          <w:b w:val="false"/>
          <w:bCs w:val="false"/>
          <w:sz w:val="28"/>
          <w:szCs w:val="28"/>
        </w:rPr>
      </w:pPr>
      <w:r>
        <w:rPr>
          <w:b w:val="false"/>
          <w:bCs w:val="false"/>
          <w:sz w:val="28"/>
          <w:szCs w:val="28"/>
          <w:lang w:val="en-US"/>
        </w:rPr>
        <w:t>Respect your teachers because they guide your education.</w:t>
      </w:r>
    </w:p>
    <w:p>
      <w:pPr>
        <w:pStyle w:val="style0"/>
        <w:spacing w:after="200" w:lineRule="auto" w:line="276"/>
        <w:jc w:val="left"/>
        <w:rPr>
          <w:b w:val="false"/>
          <w:bCs w:val="false"/>
          <w:sz w:val="28"/>
          <w:szCs w:val="28"/>
        </w:rPr>
      </w:pPr>
      <w:r>
        <w:rPr>
          <w:b w:val="false"/>
          <w:bCs w:val="false"/>
          <w:sz w:val="28"/>
          <w:szCs w:val="28"/>
          <w:lang w:val="en-US"/>
        </w:rPr>
        <w:t>Respect your classmates because everyone deserves dignity.</w:t>
      </w:r>
    </w:p>
    <w:p>
      <w:pPr>
        <w:pStyle w:val="style0"/>
        <w:spacing w:after="200" w:lineRule="auto" w:line="276"/>
        <w:jc w:val="left"/>
        <w:rPr>
          <w:b w:val="false"/>
          <w:bCs w:val="false"/>
          <w:sz w:val="28"/>
          <w:szCs w:val="28"/>
        </w:rPr>
      </w:pPr>
      <w:r>
        <w:rPr>
          <w:b w:val="false"/>
          <w:bCs w:val="false"/>
          <w:sz w:val="28"/>
          <w:szCs w:val="28"/>
          <w:lang w:val="en-US"/>
        </w:rPr>
        <w:t>Respect people regardless of their tribe, religion, language, culture, or occupation.</w:t>
      </w:r>
    </w:p>
    <w:p>
      <w:pPr>
        <w:pStyle w:val="style0"/>
        <w:spacing w:after="200" w:lineRule="auto" w:line="276"/>
        <w:jc w:val="left"/>
        <w:rPr>
          <w:b w:val="false"/>
          <w:bCs w:val="false"/>
          <w:sz w:val="28"/>
          <w:szCs w:val="28"/>
        </w:rPr>
      </w:pPr>
      <w:r>
        <w:rPr>
          <w:b w:val="false"/>
          <w:bCs w:val="false"/>
          <w:sz w:val="28"/>
          <w:szCs w:val="28"/>
          <w:lang w:val="en-US"/>
        </w:rPr>
        <w:t>Innovation flourishes where respect exists because people are willing to cooperate and share ideas.</w:t>
      </w:r>
    </w:p>
    <w:p>
      <w:pPr>
        <w:pStyle w:val="style0"/>
        <w:spacing w:after="200" w:lineRule="auto" w:line="276"/>
        <w:jc w:val="left"/>
        <w:rPr>
          <w:b/>
          <w:bCs/>
          <w:sz w:val="32"/>
          <w:szCs w:val="32"/>
        </w:rPr>
      </w:pPr>
      <w:r>
        <w:rPr>
          <w:b/>
          <w:bCs/>
          <w:sz w:val="32"/>
          <w:szCs w:val="32"/>
          <w:lang w:val="en-US"/>
        </w:rPr>
        <w:t>Responsibility</w:t>
      </w:r>
    </w:p>
    <w:p>
      <w:pPr>
        <w:pStyle w:val="style0"/>
        <w:spacing w:after="200" w:lineRule="auto" w:line="276"/>
        <w:jc w:val="left"/>
        <w:rPr>
          <w:b w:val="false"/>
          <w:bCs w:val="false"/>
          <w:sz w:val="28"/>
          <w:szCs w:val="28"/>
        </w:rPr>
      </w:pPr>
      <w:r>
        <w:rPr>
          <w:b w:val="false"/>
          <w:bCs w:val="false"/>
          <w:sz w:val="28"/>
          <w:szCs w:val="28"/>
          <w:lang w:val="en-US"/>
        </w:rPr>
        <w:t>Responsible people complete their duties without being forced.</w:t>
      </w:r>
    </w:p>
    <w:p>
      <w:pPr>
        <w:pStyle w:val="style0"/>
        <w:spacing w:after="200" w:lineRule="auto" w:line="276"/>
        <w:jc w:val="left"/>
        <w:rPr>
          <w:b w:val="false"/>
          <w:bCs w:val="false"/>
          <w:sz w:val="28"/>
          <w:szCs w:val="28"/>
        </w:rPr>
      </w:pPr>
      <w:r>
        <w:rPr>
          <w:b w:val="false"/>
          <w:bCs w:val="false"/>
          <w:sz w:val="28"/>
          <w:szCs w:val="28"/>
          <w:lang w:val="en-US"/>
        </w:rPr>
        <w:t>They keep promises.</w:t>
      </w:r>
    </w:p>
    <w:p>
      <w:pPr>
        <w:pStyle w:val="style0"/>
        <w:spacing w:after="200" w:lineRule="auto" w:line="276"/>
        <w:jc w:val="left"/>
        <w:rPr>
          <w:b w:val="false"/>
          <w:bCs w:val="false"/>
          <w:sz w:val="28"/>
          <w:szCs w:val="28"/>
        </w:rPr>
      </w:pPr>
      <w:r>
        <w:rPr>
          <w:b w:val="false"/>
          <w:bCs w:val="false"/>
          <w:sz w:val="28"/>
          <w:szCs w:val="28"/>
          <w:lang w:val="en-US"/>
        </w:rPr>
        <w:t>They finish assignments.</w:t>
      </w:r>
    </w:p>
    <w:p>
      <w:pPr>
        <w:pStyle w:val="style0"/>
        <w:spacing w:after="200" w:lineRule="auto" w:line="276"/>
        <w:jc w:val="left"/>
        <w:rPr>
          <w:b w:val="false"/>
          <w:bCs w:val="false"/>
          <w:sz w:val="28"/>
          <w:szCs w:val="28"/>
        </w:rPr>
      </w:pPr>
      <w:r>
        <w:rPr>
          <w:b w:val="false"/>
          <w:bCs w:val="false"/>
          <w:sz w:val="28"/>
          <w:szCs w:val="28"/>
          <w:lang w:val="en-US"/>
        </w:rPr>
        <w:t>They care for public property.</w:t>
      </w:r>
    </w:p>
    <w:p>
      <w:pPr>
        <w:pStyle w:val="style0"/>
        <w:spacing w:after="200" w:lineRule="auto" w:line="276"/>
        <w:jc w:val="left"/>
        <w:rPr>
          <w:b w:val="false"/>
          <w:bCs w:val="false"/>
          <w:sz w:val="28"/>
          <w:szCs w:val="28"/>
        </w:rPr>
      </w:pPr>
      <w:r>
        <w:rPr>
          <w:b w:val="false"/>
          <w:bCs w:val="false"/>
          <w:sz w:val="28"/>
          <w:szCs w:val="28"/>
          <w:lang w:val="en-US"/>
        </w:rPr>
        <w:t>They protect the environment.</w:t>
      </w:r>
    </w:p>
    <w:p>
      <w:pPr>
        <w:pStyle w:val="style0"/>
        <w:spacing w:after="200" w:lineRule="auto" w:line="276"/>
        <w:jc w:val="left"/>
        <w:rPr>
          <w:b w:val="false"/>
          <w:bCs w:val="false"/>
          <w:sz w:val="28"/>
          <w:szCs w:val="28"/>
        </w:rPr>
      </w:pPr>
      <w:r>
        <w:rPr>
          <w:b w:val="false"/>
          <w:bCs w:val="false"/>
          <w:sz w:val="28"/>
          <w:szCs w:val="28"/>
          <w:lang w:val="en-US"/>
        </w:rPr>
        <w:t>They admit their mistakes instead of blaming others.</w:t>
      </w:r>
    </w:p>
    <w:p>
      <w:pPr>
        <w:pStyle w:val="style0"/>
        <w:spacing w:after="200" w:lineRule="auto" w:line="276"/>
        <w:jc w:val="left"/>
        <w:rPr>
          <w:b w:val="false"/>
          <w:bCs w:val="false"/>
          <w:sz w:val="28"/>
          <w:szCs w:val="28"/>
        </w:rPr>
      </w:pPr>
      <w:r>
        <w:rPr>
          <w:b w:val="false"/>
          <w:bCs w:val="false"/>
          <w:sz w:val="28"/>
          <w:szCs w:val="28"/>
          <w:lang w:val="en-US"/>
        </w:rPr>
        <w:t>Responsibility builds trust and prepares young people for leadership.</w:t>
      </w:r>
    </w:p>
    <w:p>
      <w:pPr>
        <w:pStyle w:val="style0"/>
        <w:spacing w:after="200" w:lineRule="auto" w:line="276"/>
        <w:jc w:val="left"/>
        <w:rPr>
          <w:b/>
          <w:bCs/>
          <w:sz w:val="32"/>
          <w:szCs w:val="32"/>
        </w:rPr>
      </w:pPr>
      <w:r>
        <w:rPr>
          <w:b/>
          <w:bCs/>
          <w:sz w:val="32"/>
          <w:szCs w:val="32"/>
          <w:lang w:val="en-US"/>
        </w:rPr>
        <w:t>Kindness</w:t>
      </w:r>
    </w:p>
    <w:p>
      <w:pPr>
        <w:pStyle w:val="style0"/>
        <w:spacing w:after="200" w:lineRule="auto" w:line="276"/>
        <w:jc w:val="left"/>
        <w:rPr>
          <w:b w:val="false"/>
          <w:bCs w:val="false"/>
          <w:sz w:val="28"/>
          <w:szCs w:val="28"/>
        </w:rPr>
      </w:pPr>
      <w:r>
        <w:rPr>
          <w:b w:val="false"/>
          <w:bCs w:val="false"/>
          <w:sz w:val="28"/>
          <w:szCs w:val="28"/>
          <w:lang w:val="en-US"/>
        </w:rPr>
        <w:t>Success should never make a person proud or selfish.</w:t>
      </w:r>
    </w:p>
    <w:p>
      <w:pPr>
        <w:pStyle w:val="style0"/>
        <w:spacing w:after="200" w:lineRule="auto" w:line="276"/>
        <w:jc w:val="left"/>
        <w:rPr>
          <w:b w:val="false"/>
          <w:bCs w:val="false"/>
          <w:sz w:val="28"/>
          <w:szCs w:val="28"/>
        </w:rPr>
      </w:pPr>
      <w:r>
        <w:rPr>
          <w:b w:val="false"/>
          <w:bCs w:val="false"/>
          <w:sz w:val="28"/>
          <w:szCs w:val="28"/>
          <w:lang w:val="en-US"/>
        </w:rPr>
        <w:t>Helping others, encouraging discouraged people, sharing knowledge, and showing compassion are signs of true greatness.</w:t>
      </w:r>
    </w:p>
    <w:p>
      <w:pPr>
        <w:pStyle w:val="style0"/>
        <w:spacing w:after="200" w:lineRule="auto" w:line="276"/>
        <w:jc w:val="left"/>
        <w:rPr>
          <w:b w:val="false"/>
          <w:bCs w:val="false"/>
          <w:sz w:val="28"/>
          <w:szCs w:val="28"/>
        </w:rPr>
      </w:pPr>
      <w:r>
        <w:rPr>
          <w:b w:val="false"/>
          <w:bCs w:val="false"/>
          <w:sz w:val="28"/>
          <w:szCs w:val="28"/>
          <w:lang w:val="en-US"/>
        </w:rPr>
        <w:t>People may forget your achievements, but they rarely forget your kindness.</w:t>
      </w:r>
    </w:p>
    <w:p>
      <w:pPr>
        <w:pStyle w:val="style0"/>
        <w:spacing w:after="200" w:lineRule="auto" w:line="276"/>
        <w:jc w:val="left"/>
        <w:rPr>
          <w:b/>
          <w:bCs/>
          <w:sz w:val="32"/>
          <w:szCs w:val="32"/>
        </w:rPr>
      </w:pPr>
      <w:r>
        <w:rPr>
          <w:b/>
          <w:bCs/>
          <w:sz w:val="32"/>
          <w:szCs w:val="32"/>
          <w:lang w:val="en-US"/>
        </w:rPr>
        <w:t>Character in Leadership</w:t>
      </w:r>
    </w:p>
    <w:p>
      <w:pPr>
        <w:pStyle w:val="style0"/>
        <w:spacing w:after="200" w:lineRule="auto" w:line="276"/>
        <w:jc w:val="left"/>
        <w:rPr>
          <w:b w:val="false"/>
          <w:bCs w:val="false"/>
          <w:sz w:val="28"/>
          <w:szCs w:val="28"/>
        </w:rPr>
      </w:pPr>
      <w:r>
        <w:rPr>
          <w:b w:val="false"/>
          <w:bCs w:val="false"/>
          <w:sz w:val="28"/>
          <w:szCs w:val="28"/>
          <w:lang w:val="en-US"/>
        </w:rPr>
        <w:t>Every leader influences other people.</w:t>
      </w:r>
    </w:p>
    <w:p>
      <w:pPr>
        <w:pStyle w:val="style0"/>
        <w:spacing w:after="200" w:lineRule="auto" w:line="276"/>
        <w:jc w:val="left"/>
        <w:rPr>
          <w:b w:val="false"/>
          <w:bCs w:val="false"/>
          <w:sz w:val="28"/>
          <w:szCs w:val="28"/>
        </w:rPr>
      </w:pPr>
      <w:r>
        <w:rPr>
          <w:b w:val="false"/>
          <w:bCs w:val="false"/>
          <w:sz w:val="28"/>
          <w:szCs w:val="28"/>
          <w:lang w:val="en-US"/>
        </w:rPr>
        <w:t>Whether you become a class captain, teacher, entrepreneur, engineer, scientist, governor, or president, your leadership will always depend on your character.</w:t>
      </w:r>
    </w:p>
    <w:p>
      <w:pPr>
        <w:pStyle w:val="style0"/>
        <w:spacing w:after="200" w:lineRule="auto" w:line="276"/>
        <w:jc w:val="left"/>
        <w:rPr>
          <w:b w:val="false"/>
          <w:bCs w:val="false"/>
          <w:sz w:val="28"/>
          <w:szCs w:val="28"/>
        </w:rPr>
      </w:pPr>
      <w:r>
        <w:rPr>
          <w:b w:val="false"/>
          <w:bCs w:val="false"/>
          <w:sz w:val="28"/>
          <w:szCs w:val="28"/>
          <w:lang w:val="en-US"/>
        </w:rPr>
        <w:t>Great leaders lead by example.</w:t>
      </w:r>
    </w:p>
    <w:p>
      <w:pPr>
        <w:pStyle w:val="style179"/>
        <w:numPr>
          <w:ilvl w:val="0"/>
          <w:numId w:val="24"/>
        </w:numPr>
        <w:spacing w:after="200" w:lineRule="auto" w:line="276"/>
        <w:jc w:val="left"/>
        <w:rPr>
          <w:b w:val="false"/>
          <w:bCs w:val="false"/>
          <w:sz w:val="28"/>
          <w:szCs w:val="28"/>
        </w:rPr>
      </w:pPr>
      <w:r>
        <w:rPr>
          <w:b w:val="false"/>
          <w:bCs w:val="false"/>
          <w:sz w:val="28"/>
          <w:szCs w:val="28"/>
          <w:lang w:val="en-US"/>
        </w:rPr>
        <w:t>They are fair.</w:t>
      </w:r>
    </w:p>
    <w:p>
      <w:pPr>
        <w:pStyle w:val="style179"/>
        <w:numPr>
          <w:ilvl w:val="0"/>
          <w:numId w:val="25"/>
        </w:numPr>
        <w:spacing w:after="200" w:lineRule="auto" w:line="276"/>
        <w:jc w:val="left"/>
        <w:rPr>
          <w:b w:val="false"/>
          <w:bCs w:val="false"/>
          <w:sz w:val="28"/>
          <w:szCs w:val="28"/>
        </w:rPr>
      </w:pPr>
      <w:r>
        <w:rPr>
          <w:b w:val="false"/>
          <w:bCs w:val="false"/>
          <w:sz w:val="28"/>
          <w:szCs w:val="28"/>
          <w:lang w:val="en-US"/>
        </w:rPr>
        <w:t>They are honest.</w:t>
      </w:r>
    </w:p>
    <w:p>
      <w:pPr>
        <w:pStyle w:val="style179"/>
        <w:numPr>
          <w:ilvl w:val="0"/>
          <w:numId w:val="26"/>
        </w:numPr>
        <w:spacing w:after="200" w:lineRule="auto" w:line="276"/>
        <w:jc w:val="left"/>
        <w:rPr>
          <w:b w:val="false"/>
          <w:bCs w:val="false"/>
          <w:sz w:val="28"/>
          <w:szCs w:val="28"/>
        </w:rPr>
      </w:pPr>
      <w:r>
        <w:rPr>
          <w:b w:val="false"/>
          <w:bCs w:val="false"/>
          <w:sz w:val="28"/>
          <w:szCs w:val="28"/>
          <w:lang w:val="en-US"/>
        </w:rPr>
        <w:t>They accept responsibility.</w:t>
      </w:r>
    </w:p>
    <w:p>
      <w:pPr>
        <w:pStyle w:val="style179"/>
        <w:numPr>
          <w:ilvl w:val="0"/>
          <w:numId w:val="27"/>
        </w:numPr>
        <w:spacing w:after="200" w:lineRule="auto" w:line="276"/>
        <w:jc w:val="left"/>
        <w:rPr>
          <w:b w:val="false"/>
          <w:bCs w:val="false"/>
          <w:sz w:val="28"/>
          <w:szCs w:val="28"/>
        </w:rPr>
      </w:pPr>
      <w:r>
        <w:rPr>
          <w:b w:val="false"/>
          <w:bCs w:val="false"/>
          <w:sz w:val="28"/>
          <w:szCs w:val="28"/>
          <w:lang w:val="en-US"/>
        </w:rPr>
        <w:t>They make decisions that benefit others instead of themselves.</w:t>
      </w:r>
    </w:p>
    <w:p>
      <w:pPr>
        <w:pStyle w:val="style0"/>
        <w:numPr>
          <w:ilvl w:val="0"/>
          <w:numId w:val="0"/>
        </w:numPr>
        <w:spacing w:after="200" w:lineRule="auto" w:line="276"/>
        <w:jc w:val="left"/>
        <w:rPr>
          <w:b w:val="false"/>
          <w:bCs w:val="false"/>
          <w:sz w:val="28"/>
          <w:szCs w:val="28"/>
        </w:rPr>
      </w:pPr>
      <w:r>
        <w:rPr>
          <w:b w:val="false"/>
          <w:bCs w:val="false"/>
          <w:sz w:val="28"/>
          <w:szCs w:val="28"/>
          <w:lang w:val="en-US"/>
        </w:rPr>
        <w:t>Leadership without character eventually destroys trust.</w:t>
      </w:r>
    </w:p>
    <w:p>
      <w:pPr>
        <w:pStyle w:val="style0"/>
        <w:spacing w:after="200" w:lineRule="auto" w:line="276"/>
        <w:jc w:val="left"/>
        <w:rPr>
          <w:b/>
          <w:bCs/>
          <w:sz w:val="32"/>
          <w:szCs w:val="32"/>
        </w:rPr>
      </w:pPr>
      <w:r>
        <w:rPr>
          <w:b/>
          <w:bCs/>
          <w:sz w:val="32"/>
          <w:szCs w:val="32"/>
          <w:lang w:val="en-US"/>
        </w:rPr>
        <w:t>Building Good Character</w:t>
      </w:r>
    </w:p>
    <w:p>
      <w:pPr>
        <w:pStyle w:val="style0"/>
        <w:spacing w:after="200" w:lineRule="auto" w:line="276"/>
        <w:jc w:val="left"/>
        <w:rPr>
          <w:b w:val="false"/>
          <w:bCs w:val="false"/>
          <w:sz w:val="28"/>
          <w:szCs w:val="28"/>
        </w:rPr>
      </w:pPr>
      <w:r>
        <w:rPr>
          <w:b w:val="false"/>
          <w:bCs w:val="false"/>
          <w:sz w:val="28"/>
          <w:szCs w:val="28"/>
          <w:lang w:val="en-US"/>
        </w:rPr>
        <w:t>Character does not develop overnight.</w:t>
      </w:r>
    </w:p>
    <w:p>
      <w:pPr>
        <w:pStyle w:val="style0"/>
        <w:spacing w:after="200" w:lineRule="auto" w:line="276"/>
        <w:jc w:val="left"/>
        <w:rPr>
          <w:b w:val="false"/>
          <w:bCs w:val="false"/>
          <w:sz w:val="28"/>
          <w:szCs w:val="28"/>
        </w:rPr>
      </w:pPr>
      <w:r>
        <w:rPr>
          <w:b w:val="false"/>
          <w:bCs w:val="false"/>
          <w:sz w:val="28"/>
          <w:szCs w:val="28"/>
          <w:lang w:val="en-US"/>
        </w:rPr>
        <w:t>It grows through daily decisions.</w:t>
      </w:r>
    </w:p>
    <w:p>
      <w:pPr>
        <w:pStyle w:val="style0"/>
        <w:spacing w:after="200" w:lineRule="auto" w:line="276"/>
        <w:jc w:val="left"/>
        <w:rPr>
          <w:b w:val="false"/>
          <w:bCs w:val="false"/>
          <w:sz w:val="28"/>
          <w:szCs w:val="28"/>
        </w:rPr>
      </w:pPr>
      <w:r>
        <w:rPr>
          <w:b w:val="false"/>
          <w:bCs w:val="false"/>
          <w:sz w:val="28"/>
          <w:szCs w:val="28"/>
          <w:lang w:val="en-US"/>
        </w:rPr>
        <w:t>Each time you choose honesty instead of cheating, your character becomes stronger.</w:t>
      </w:r>
    </w:p>
    <w:p>
      <w:pPr>
        <w:pStyle w:val="style0"/>
        <w:spacing w:after="200" w:lineRule="auto" w:line="276"/>
        <w:jc w:val="left"/>
        <w:rPr>
          <w:b w:val="false"/>
          <w:bCs w:val="false"/>
          <w:sz w:val="28"/>
          <w:szCs w:val="28"/>
        </w:rPr>
      </w:pPr>
      <w:r>
        <w:rPr>
          <w:b w:val="false"/>
          <w:bCs w:val="false"/>
          <w:sz w:val="28"/>
          <w:szCs w:val="28"/>
          <w:lang w:val="en-US"/>
        </w:rPr>
        <w:t>Each time you forgive someone who wronged you, your character grows.</w:t>
      </w:r>
    </w:p>
    <w:p>
      <w:pPr>
        <w:pStyle w:val="style0"/>
        <w:spacing w:after="200" w:lineRule="auto" w:line="276"/>
        <w:jc w:val="left"/>
        <w:rPr>
          <w:b w:val="false"/>
          <w:bCs w:val="false"/>
          <w:sz w:val="28"/>
          <w:szCs w:val="28"/>
        </w:rPr>
      </w:pPr>
      <w:r>
        <w:rPr>
          <w:b w:val="false"/>
          <w:bCs w:val="false"/>
          <w:sz w:val="28"/>
          <w:szCs w:val="28"/>
          <w:lang w:val="en-US"/>
        </w:rPr>
        <w:t>Each time you refuse corruption or dishonesty, your character becomes more valuable.</w:t>
      </w:r>
    </w:p>
    <w:p>
      <w:pPr>
        <w:pStyle w:val="style0"/>
        <w:spacing w:after="200" w:lineRule="auto" w:line="276"/>
        <w:jc w:val="left"/>
        <w:rPr>
          <w:b w:val="false"/>
          <w:bCs w:val="false"/>
          <w:sz w:val="28"/>
          <w:szCs w:val="28"/>
        </w:rPr>
      </w:pPr>
      <w:r>
        <w:rPr>
          <w:b w:val="false"/>
          <w:bCs w:val="false"/>
          <w:sz w:val="28"/>
          <w:szCs w:val="28"/>
          <w:lang w:val="en-US"/>
        </w:rPr>
        <w:t>Good habits eventually become good character.</w:t>
      </w:r>
    </w:p>
    <w:p>
      <w:pPr>
        <w:pStyle w:val="style0"/>
        <w:spacing w:after="200" w:lineRule="auto" w:line="276"/>
        <w:jc w:val="left"/>
        <w:rPr>
          <w:b/>
          <w:bCs/>
          <w:sz w:val="32"/>
          <w:szCs w:val="32"/>
        </w:rPr>
      </w:pPr>
      <w:r>
        <w:rPr>
          <w:b/>
          <w:bCs/>
          <w:sz w:val="32"/>
          <w:szCs w:val="32"/>
          <w:lang w:val="en-US"/>
        </w:rPr>
        <w:t>Final Thoughts</w:t>
      </w:r>
    </w:p>
    <w:p>
      <w:pPr>
        <w:pStyle w:val="style0"/>
        <w:spacing w:after="200" w:lineRule="auto" w:line="276"/>
        <w:jc w:val="left"/>
        <w:rPr>
          <w:b w:val="false"/>
          <w:bCs w:val="false"/>
          <w:sz w:val="28"/>
          <w:szCs w:val="28"/>
        </w:rPr>
      </w:pPr>
      <w:r>
        <w:rPr>
          <w:b w:val="false"/>
          <w:bCs w:val="false"/>
          <w:sz w:val="28"/>
          <w:szCs w:val="28"/>
          <w:lang w:val="en-US"/>
        </w:rPr>
        <w:t>Never chase success while neglecting your character.</w:t>
      </w:r>
    </w:p>
    <w:p>
      <w:pPr>
        <w:pStyle w:val="style0"/>
        <w:spacing w:after="200" w:lineRule="auto" w:line="276"/>
        <w:jc w:val="left"/>
        <w:rPr>
          <w:b w:val="false"/>
          <w:bCs w:val="false"/>
          <w:sz w:val="28"/>
          <w:szCs w:val="28"/>
        </w:rPr>
      </w:pPr>
      <w:r>
        <w:rPr>
          <w:b w:val="false"/>
          <w:bCs w:val="false"/>
          <w:sz w:val="28"/>
          <w:szCs w:val="28"/>
          <w:lang w:val="en-US"/>
        </w:rPr>
        <w:t>Your education may earn you a certificate.</w:t>
      </w:r>
    </w:p>
    <w:p>
      <w:pPr>
        <w:pStyle w:val="style0"/>
        <w:spacing w:after="200" w:lineRule="auto" w:line="276"/>
        <w:jc w:val="left"/>
        <w:rPr>
          <w:b w:val="false"/>
          <w:bCs w:val="false"/>
          <w:sz w:val="28"/>
          <w:szCs w:val="28"/>
        </w:rPr>
      </w:pPr>
      <w:r>
        <w:rPr>
          <w:b w:val="false"/>
          <w:bCs w:val="false"/>
          <w:sz w:val="28"/>
          <w:szCs w:val="28"/>
          <w:lang w:val="en-US"/>
        </w:rPr>
        <w:t>Your innovation may earn you recognition.</w:t>
      </w:r>
    </w:p>
    <w:p>
      <w:pPr>
        <w:pStyle w:val="style0"/>
        <w:spacing w:after="200" w:lineRule="auto" w:line="276"/>
        <w:jc w:val="left"/>
        <w:rPr>
          <w:b w:val="false"/>
          <w:bCs w:val="false"/>
          <w:sz w:val="28"/>
          <w:szCs w:val="28"/>
        </w:rPr>
      </w:pPr>
      <w:r>
        <w:rPr>
          <w:b w:val="false"/>
          <w:bCs w:val="false"/>
          <w:sz w:val="28"/>
          <w:szCs w:val="28"/>
          <w:lang w:val="en-US"/>
        </w:rPr>
        <w:t>Your hard work may earn you wealth.</w:t>
      </w:r>
    </w:p>
    <w:p>
      <w:pPr>
        <w:pStyle w:val="style0"/>
        <w:spacing w:after="200" w:lineRule="auto" w:line="276"/>
        <w:jc w:val="left"/>
        <w:rPr>
          <w:b w:val="false"/>
          <w:bCs w:val="false"/>
          <w:sz w:val="28"/>
          <w:szCs w:val="28"/>
        </w:rPr>
      </w:pPr>
      <w:r>
        <w:rPr>
          <w:b w:val="false"/>
          <w:bCs w:val="false"/>
          <w:sz w:val="28"/>
          <w:szCs w:val="28"/>
          <w:lang w:val="en-US"/>
        </w:rPr>
        <w:t>But your character will determine how people remember you long after your achievements are forgotten.</w:t>
      </w:r>
    </w:p>
    <w:p>
      <w:pPr>
        <w:pStyle w:val="style0"/>
        <w:spacing w:after="200" w:lineRule="auto" w:line="276"/>
        <w:jc w:val="left"/>
        <w:rPr>
          <w:b/>
          <w:bCs/>
          <w:sz w:val="32"/>
          <w:szCs w:val="32"/>
        </w:rPr>
      </w:pPr>
      <w:r>
        <w:rPr>
          <w:b/>
          <w:bCs/>
          <w:sz w:val="32"/>
          <w:szCs w:val="32"/>
          <w:lang w:val="en-US"/>
        </w:rPr>
        <w:t>Always remember:</w:t>
      </w:r>
    </w:p>
    <w:p>
      <w:pPr>
        <w:pStyle w:val="style0"/>
        <w:spacing w:after="200" w:lineRule="auto" w:line="276"/>
        <w:jc w:val="left"/>
        <w:rPr>
          <w:b/>
          <w:bCs/>
          <w:sz w:val="40"/>
          <w:szCs w:val="40"/>
        </w:rPr>
      </w:pPr>
      <w:r>
        <w:rPr>
          <w:b/>
          <w:bCs/>
          <w:sz w:val="40"/>
          <w:szCs w:val="40"/>
          <w:lang w:val="en-US"/>
        </w:rPr>
        <w:t>"Talent may bring you to the top, but only good character will keep you there."</w:t>
      </w:r>
    </w:p>
    <w:p>
      <w:pPr>
        <w:pStyle w:val="style0"/>
        <w:spacing w:after="200" w:lineRule="auto" w:line="276"/>
        <w:jc w:val="left"/>
        <w:rPr>
          <w:b w:val="false"/>
          <w:bCs w:val="false"/>
          <w:sz w:val="28"/>
          <w:szCs w:val="28"/>
        </w:rPr>
      </w:pPr>
      <w:r>
        <w:rPr>
          <w:b w:val="false"/>
          <w:bCs w:val="false"/>
          <w:sz w:val="28"/>
          <w:szCs w:val="28"/>
          <w:lang w:val="en-US"/>
        </w:rPr>
        <w:t>Build your life on honesty, discipline, humility, kindness, and responsibility, and your success will become an inspiration to generations yet unborn.</w:t>
      </w:r>
    </w:p>
    <w:p>
      <w:pPr>
        <w:pStyle w:val="style0"/>
        <w:spacing w:after="200" w:lineRule="auto" w:line="276"/>
        <w:jc w:val="left"/>
        <w:rPr>
          <w:b w:val="false"/>
          <w:bCs w:val="false"/>
          <w:sz w:val="28"/>
          <w:szCs w:val="28"/>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8"/>
          <w:szCs w:val="28"/>
        </w:rPr>
      </w:pPr>
    </w:p>
    <w:p>
      <w:pPr>
        <w:pStyle w:val="style1"/>
        <w:rPr>
          <w:sz w:val="72"/>
          <w:szCs w:val="72"/>
        </w:rPr>
      </w:pPr>
      <w:r>
        <w:rPr>
          <w:sz w:val="72"/>
          <w:szCs w:val="72"/>
        </w:rPr>
        <w:t>Conclusion</w:t>
      </w:r>
    </w:p>
    <w:p>
      <w:pPr>
        <w:pStyle w:val="style0"/>
        <w:rPr>
          <w:sz w:val="4"/>
          <w:szCs w:val="4"/>
        </w:rPr>
      </w:pPr>
    </w:p>
    <w:p>
      <w:pPr>
        <w:pStyle w:val="style0"/>
        <w:rPr>
          <w:b/>
          <w:bCs/>
          <w:sz w:val="36"/>
          <w:szCs w:val="36"/>
        </w:rPr>
      </w:pPr>
      <w:r>
        <w:rPr>
          <w:b/>
          <w:bCs/>
          <w:sz w:val="36"/>
          <w:szCs w:val="36"/>
          <w:lang w:val="en-US"/>
        </w:rPr>
        <w:t>Your Future Starts Today</w:t>
      </w:r>
    </w:p>
    <w:p>
      <w:pPr>
        <w:pStyle w:val="style0"/>
        <w:rPr>
          <w:sz w:val="36"/>
          <w:szCs w:val="36"/>
        </w:rPr>
      </w:pPr>
      <w:r>
        <w:rPr>
          <w:sz w:val="36"/>
          <w:szCs w:val="36"/>
          <w:lang w:val="en-US"/>
        </w:rPr>
        <w:t>Every great journey begins with a single step. Throughout this book, we have learned that innovation is not reserved for a few special people. It is a way of thinking, learning, creating, and solving problems. Every person has the ability to make a positive difference in the world.</w:t>
      </w:r>
    </w:p>
    <w:p>
      <w:pPr>
        <w:pStyle w:val="style0"/>
        <w:rPr>
          <w:sz w:val="36"/>
          <w:szCs w:val="36"/>
        </w:rPr>
      </w:pPr>
      <w:r>
        <w:rPr>
          <w:sz w:val="36"/>
          <w:szCs w:val="36"/>
          <w:lang w:val="en-US"/>
        </w:rPr>
        <w:t>Your talent is a precious gift. Whether you are gifted in writing, speaking, farming, science, technology, music, art, leadership, or any other field, your gift has value. Do not hide it because of fear, shyness, or the opinions of others. Instead, develop it through learning, discipline, and hard work.</w:t>
      </w:r>
    </w:p>
    <w:p>
      <w:pPr>
        <w:pStyle w:val="style0"/>
        <w:rPr>
          <w:sz w:val="36"/>
          <w:szCs w:val="36"/>
        </w:rPr>
      </w:pPr>
      <w:r>
        <w:rPr>
          <w:sz w:val="36"/>
          <w:szCs w:val="36"/>
          <w:lang w:val="en-US"/>
        </w:rPr>
        <w:t>Success does not come without challenges. You may face failure, criticism, or disappointment along the way, but these experiences should not stop you. They are opportunities to learn, improve, and become stronger. Every successful innovator has faced obstacles before achieving greatness.</w:t>
      </w:r>
    </w:p>
    <w:p>
      <w:pPr>
        <w:pStyle w:val="style0"/>
        <w:rPr>
          <w:sz w:val="36"/>
          <w:szCs w:val="36"/>
        </w:rPr>
      </w:pPr>
      <w:r>
        <w:rPr>
          <w:sz w:val="36"/>
          <w:szCs w:val="36"/>
          <w:lang w:val="en-US"/>
        </w:rPr>
        <w:t>Remember that innovation is not only about creating new inventions. It is also about improving lives, solving problems, and serving humanity. When your ideas help other people, your talent becomes a blessing to your family, your community, your nation, and the world.</w:t>
      </w:r>
    </w:p>
    <w:p>
      <w:pPr>
        <w:pStyle w:val="style0"/>
        <w:rPr>
          <w:sz w:val="36"/>
          <w:szCs w:val="36"/>
        </w:rPr>
      </w:pPr>
      <w:r>
        <w:rPr>
          <w:sz w:val="36"/>
          <w:szCs w:val="36"/>
          <w:lang w:val="en-US"/>
        </w:rPr>
        <w:t>Never stop asking questions. Never stop learning. Never stop believing in yourself. The world needs people who are willing to think differently and work faithfully to bring positive change.</w:t>
      </w:r>
    </w:p>
    <w:p>
      <w:pPr>
        <w:pStyle w:val="style0"/>
        <w:rPr>
          <w:sz w:val="36"/>
          <w:szCs w:val="36"/>
        </w:rPr>
      </w:pPr>
      <w:r>
        <w:rPr>
          <w:sz w:val="36"/>
          <w:szCs w:val="36"/>
          <w:lang w:val="en-US"/>
        </w:rPr>
        <w:t>As you close this book, make a personal decision today. Choose to discover your talent, develop it with determination, and use it to make the world a better place. Your background does not determine your destiny. Your present circumstances do not define your future. What matters most is your willingness to begin.</w:t>
      </w:r>
    </w:p>
    <w:p>
      <w:pPr>
        <w:pStyle w:val="style0"/>
        <w:rPr>
          <w:sz w:val="32"/>
          <w:szCs w:val="32"/>
        </w:rPr>
      </w:pPr>
      <w:r>
        <w:rPr>
          <w:sz w:val="36"/>
          <w:szCs w:val="36"/>
          <w:lang w:val="en-US"/>
        </w:rPr>
        <w:t>Do not wait for tomorrow. Do not wait until everything is perfect. Start today with what you have, where you are. A small idea, when nurtured with courage and perseverance, can grow into something that changes many lives.</w:t>
      </w:r>
    </w:p>
    <w:p>
      <w:pPr>
        <w:pStyle w:val="style0"/>
        <w:rPr>
          <w:sz w:val="36"/>
          <w:szCs w:val="36"/>
        </w:rPr>
      </w:pPr>
      <w:r>
        <w:rPr>
          <w:sz w:val="36"/>
          <w:szCs w:val="36"/>
          <w:lang w:val="en-US"/>
        </w:rPr>
        <w:t>"Your future starts today. Believe in yourself, work diligently, continue learning, and never give up. The next great innovation may begin with your idea."</w:t>
      </w:r>
    </w:p>
    <w:p>
      <w:pPr>
        <w:pStyle w:val="style0"/>
        <w:rPr>
          <w:sz w:val="28"/>
          <w:szCs w:val="28"/>
        </w:rPr>
      </w:pPr>
    </w:p>
    <w:p>
      <w:pPr>
        <w:pStyle w:val="style0"/>
        <w:rPr>
          <w:sz w:val="28"/>
          <w:szCs w:val="28"/>
        </w:rPr>
      </w:pPr>
    </w:p>
    <w:p>
      <w:pPr>
        <w:pStyle w:val="style0"/>
        <w:rPr>
          <w:rFonts w:cs="Cambria" w:eastAsia="Cambria" w:hAnsi="Cambria"/>
          <w:b w:val="false"/>
          <w:bCs w:val="false"/>
          <w:color w:val="000000"/>
          <w:sz w:val="32"/>
          <w:szCs w:val="32"/>
          <w:lang w:val="en-US"/>
        </w:rPr>
      </w:pPr>
      <w:r>
        <w:rPr>
          <w:rFonts w:cs="Cambria" w:eastAsia="Cambria" w:hAnsi="Cambria"/>
          <w:b/>
          <w:bCs/>
          <w:color w:val="3399ff"/>
          <w:sz w:val="56"/>
          <w:szCs w:val="56"/>
          <w:lang w:val="en-US"/>
        </w:rPr>
        <w:t>References</w:t>
      </w:r>
    </w:p>
    <w:p>
      <w:pPr>
        <w:pStyle w:val="style0"/>
        <w:rPr>
          <w:rFonts w:ascii="Cambria" w:cs="Cambria" w:eastAsia="Cambria" w:hAnsi="Cambria"/>
          <w:b w:val="false"/>
          <w:bCs w:val="false"/>
          <w:color w:val="000000"/>
          <w:sz w:val="32"/>
          <w:szCs w:val="32"/>
        </w:rPr>
      </w:pPr>
      <w:r>
        <w:rPr>
          <w:rFonts w:cs="Cambria" w:eastAsia="Cambria" w:hAnsi="Cambria"/>
          <w:b w:val="false"/>
          <w:bCs w:val="false"/>
          <w:color w:val="000000"/>
          <w:sz w:val="32"/>
          <w:szCs w:val="32"/>
          <w:lang w:val="en-US"/>
        </w:rPr>
        <w:t>Adair, J. (2007). Leadership for Innovation. Kogan Page Limited.</w:t>
      </w:r>
    </w:p>
    <w:p>
      <w:pPr>
        <w:pStyle w:val="style0"/>
        <w:rPr>
          <w:rFonts w:ascii="Cambria" w:cs="Cambria" w:eastAsia="Cambria" w:hAnsi="Cambria"/>
          <w:b w:val="false"/>
          <w:bCs w:val="false"/>
          <w:color w:val="000000"/>
          <w:sz w:val="32"/>
          <w:szCs w:val="32"/>
        </w:rPr>
      </w:pPr>
      <w:r>
        <w:rPr>
          <w:rFonts w:cs="Cambria" w:eastAsia="Cambria" w:hAnsi="Cambria"/>
          <w:b w:val="false"/>
          <w:bCs w:val="false"/>
          <w:color w:val="000000"/>
          <w:sz w:val="32"/>
          <w:szCs w:val="32"/>
          <w:lang w:val="en-US"/>
        </w:rPr>
        <w:t>Covey, S. R. (2004). The 7 Habits of Highly Effective People. Free Press.</w:t>
      </w:r>
    </w:p>
    <w:p>
      <w:pPr>
        <w:pStyle w:val="style0"/>
        <w:rPr>
          <w:rFonts w:ascii="Cambria" w:cs="Cambria" w:eastAsia="Cambria" w:hAnsi="Cambria"/>
          <w:b w:val="false"/>
          <w:bCs w:val="false"/>
          <w:color w:val="000000"/>
          <w:sz w:val="32"/>
          <w:szCs w:val="32"/>
        </w:rPr>
      </w:pPr>
      <w:r>
        <w:rPr>
          <w:rFonts w:cs="Cambria" w:eastAsia="Cambria" w:hAnsi="Cambria"/>
          <w:b w:val="false"/>
          <w:bCs w:val="false"/>
          <w:color w:val="000000"/>
          <w:sz w:val="32"/>
          <w:szCs w:val="32"/>
          <w:lang w:val="en-US"/>
        </w:rPr>
        <w:t>Drucker, P. F. (1985). Innovation and Entrepreneurship. Harper &amp; Row.</w:t>
      </w:r>
    </w:p>
    <w:p>
      <w:pPr>
        <w:pStyle w:val="style0"/>
        <w:rPr>
          <w:rFonts w:ascii="Cambria" w:cs="Cambria" w:eastAsia="Cambria" w:hAnsi="Cambria"/>
          <w:b w:val="false"/>
          <w:bCs w:val="false"/>
          <w:color w:val="000000"/>
          <w:sz w:val="32"/>
          <w:szCs w:val="32"/>
        </w:rPr>
      </w:pPr>
      <w:r>
        <w:rPr>
          <w:rFonts w:cs="Cambria" w:eastAsia="Cambria" w:hAnsi="Cambria"/>
          <w:b w:val="false"/>
          <w:bCs w:val="false"/>
          <w:color w:val="000000"/>
          <w:sz w:val="32"/>
          <w:szCs w:val="32"/>
          <w:lang w:val="en-US"/>
        </w:rPr>
        <w:t>Maxwell, J. C. (2007). The 21 Irrefutable Laws of Leadership. Thomas Nelson.</w:t>
      </w:r>
    </w:p>
    <w:p>
      <w:pPr>
        <w:pStyle w:val="style0"/>
        <w:rPr>
          <w:rFonts w:ascii="Cambria" w:cs="Cambria" w:eastAsia="Cambria" w:hAnsi="Cambria"/>
          <w:b w:val="false"/>
          <w:bCs w:val="false"/>
          <w:color w:val="000000"/>
          <w:sz w:val="32"/>
          <w:szCs w:val="32"/>
        </w:rPr>
      </w:pPr>
      <w:r>
        <w:rPr>
          <w:rFonts w:cs="Cambria" w:eastAsia="Cambria" w:hAnsi="Cambria"/>
          <w:b w:val="false"/>
          <w:bCs w:val="false"/>
          <w:color w:val="000000"/>
          <w:sz w:val="32"/>
          <w:szCs w:val="32"/>
          <w:lang w:val="en-US"/>
        </w:rPr>
        <w:t>Maxwell, J. C. (2018). Developing the Leader Within You 2.0. HarperCollins Leadership.</w:t>
      </w:r>
    </w:p>
    <w:p>
      <w:pPr>
        <w:pStyle w:val="style0"/>
        <w:rPr>
          <w:rFonts w:ascii="Cambria" w:cs="Cambria" w:eastAsia="Cambria" w:hAnsi="Cambria"/>
          <w:b w:val="false"/>
          <w:bCs w:val="false"/>
          <w:color w:val="000000"/>
          <w:sz w:val="32"/>
          <w:szCs w:val="32"/>
        </w:rPr>
      </w:pPr>
      <w:r>
        <w:rPr>
          <w:rFonts w:cs="Cambria" w:eastAsia="Cambria" w:hAnsi="Cambria"/>
          <w:b w:val="false"/>
          <w:bCs w:val="false"/>
          <w:color w:val="000000"/>
          <w:sz w:val="32"/>
          <w:szCs w:val="32"/>
          <w:lang w:val="en-US"/>
        </w:rPr>
        <w:t>Robinson, K. (2011). Out of Our Minds: Learning to Be Creative. Capstone.</w:t>
      </w:r>
    </w:p>
    <w:p>
      <w:pPr>
        <w:pStyle w:val="style0"/>
        <w:rPr>
          <w:rFonts w:ascii="Cambria" w:cs="Cambria" w:eastAsia="Cambria" w:hAnsi="Cambria"/>
          <w:b w:val="false"/>
          <w:bCs w:val="false"/>
          <w:color w:val="000000"/>
          <w:sz w:val="32"/>
          <w:szCs w:val="32"/>
        </w:rPr>
      </w:pPr>
      <w:r>
        <w:rPr>
          <w:rFonts w:cs="Cambria" w:eastAsia="Cambria" w:hAnsi="Cambria"/>
          <w:b w:val="false"/>
          <w:bCs w:val="false"/>
          <w:color w:val="000000"/>
          <w:sz w:val="32"/>
          <w:szCs w:val="32"/>
          <w:lang w:val="en-US"/>
        </w:rPr>
        <w:t>UNESCO. (2021). Reimagining Our Futures Together: A New Social Contract for Education.</w:t>
      </w:r>
    </w:p>
    <w:p>
      <w:pPr>
        <w:pStyle w:val="style0"/>
        <w:rPr>
          <w:rFonts w:ascii="Cambria" w:cs="Cambria" w:eastAsia="Cambria" w:hAnsi="Cambria"/>
          <w:b w:val="false"/>
          <w:bCs w:val="false"/>
          <w:color w:val="000000"/>
          <w:sz w:val="32"/>
          <w:szCs w:val="32"/>
        </w:rPr>
      </w:pPr>
      <w:r>
        <w:rPr>
          <w:rFonts w:cs="Cambria" w:eastAsia="Cambria" w:hAnsi="Cambria"/>
          <w:b w:val="false"/>
          <w:bCs w:val="false"/>
          <w:color w:val="000000"/>
          <w:sz w:val="32"/>
          <w:szCs w:val="32"/>
          <w:lang w:val="en-US"/>
        </w:rPr>
        <w:t xml:space="preserve">World Intellectual Property Organization (WIPO). (2022). </w:t>
      </w:r>
    </w:p>
    <w:p>
      <w:pPr>
        <w:pStyle w:val="style0"/>
        <w:rPr>
          <w:rFonts w:ascii="Cambria" w:cs="Cambria" w:eastAsia="Cambria" w:hAnsi="Cambria"/>
          <w:b w:val="false"/>
          <w:bCs w:val="false"/>
          <w:color w:val="000000"/>
          <w:sz w:val="32"/>
          <w:szCs w:val="32"/>
        </w:rPr>
      </w:pPr>
      <w:r>
        <w:rPr>
          <w:rFonts w:cs="Cambria" w:eastAsia="Cambria" w:hAnsi="Cambria"/>
          <w:b w:val="false"/>
          <w:bCs w:val="false"/>
          <w:color w:val="000000"/>
          <w:sz w:val="32"/>
          <w:szCs w:val="32"/>
          <w:lang w:val="en-US"/>
        </w:rPr>
        <w:t>Online Resources</w:t>
      </w:r>
    </w:p>
    <w:p>
      <w:pPr>
        <w:pStyle w:val="style0"/>
        <w:rPr>
          <w:rFonts w:ascii="Cambria" w:cs="Cambria" w:eastAsia="Cambria" w:hAnsi="Cambria"/>
          <w:b w:val="false"/>
          <w:bCs w:val="false"/>
          <w:color w:val="000000"/>
          <w:sz w:val="32"/>
          <w:szCs w:val="32"/>
        </w:rPr>
      </w:pPr>
      <w:r>
        <w:rPr>
          <w:rFonts w:cs="Cambria" w:eastAsia="Cambria" w:hAnsi="Cambria"/>
          <w:b w:val="false"/>
          <w:bCs w:val="false"/>
          <w:color w:val="000000"/>
          <w:sz w:val="32"/>
          <w:szCs w:val="32"/>
          <w:lang w:val="en-US"/>
        </w:rPr>
        <w:t>World Intellectual Property Organization (WIPO). https://www.wipo.int⁠</w:t>
      </w:r>
    </w:p>
    <w:p>
      <w:pPr>
        <w:pStyle w:val="style0"/>
        <w:rPr>
          <w:rFonts w:ascii="Cambria" w:cs="Cambria" w:eastAsia="Cambria" w:hAnsi="Cambria"/>
          <w:b w:val="false"/>
          <w:bCs w:val="false"/>
          <w:color w:val="000000"/>
          <w:sz w:val="32"/>
          <w:szCs w:val="32"/>
        </w:rPr>
      </w:pPr>
      <w:r>
        <w:rPr>
          <w:rFonts w:cs="Cambria" w:eastAsia="Cambria" w:hAnsi="Cambria"/>
          <w:b w:val="false"/>
          <w:bCs w:val="false"/>
          <w:color w:val="000000"/>
          <w:sz w:val="32"/>
          <w:szCs w:val="32"/>
          <w:lang w:val="en-US"/>
        </w:rPr>
        <w:t>United Nations Educational, Scientific and Cultural Organization (UNESCO). https://www.unesco.org⁠</w:t>
      </w:r>
    </w:p>
    <w:p>
      <w:pPr>
        <w:pStyle w:val="style0"/>
        <w:rPr>
          <w:rFonts w:ascii="Cambria" w:cs="Cambria" w:eastAsia="Cambria" w:hAnsi="Cambria"/>
          <w:b w:val="false"/>
          <w:bCs w:val="false"/>
          <w:color w:val="000000"/>
          <w:sz w:val="44"/>
          <w:szCs w:val="44"/>
        </w:rPr>
      </w:pPr>
      <w:r>
        <w:rPr>
          <w:rFonts w:cs="Cambria" w:eastAsia="Cambria" w:hAnsi="Cambria"/>
          <w:b w:val="false"/>
          <w:bCs w:val="false"/>
          <w:color w:val="000000"/>
          <w:sz w:val="32"/>
          <w:szCs w:val="32"/>
          <w:lang w:val="en-US"/>
        </w:rPr>
        <w:t>Federal Ministry of Education, Nigeria. https://education.gov.ng⁠</w:t>
      </w:r>
    </w:p>
    <w:sectPr>
      <w:headerReference w:type="default" r:id="rId4"/>
      <w:footerReference w:type="default" r:id="rId5"/>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宋体">
    <w:altName w:val="Wingdings 2"/>
    <w:panose1 w:val="05020102010000070707"/>
    <w:charset w:val="02"/>
    <w:family w:val="roman"/>
    <w:pitch w:val="default"/>
    <w:sig w:usb0="00000000" w:usb1="10000000" w:usb2="00000000" w:usb3="00000000" w:csb0="80000000"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hybridMultilevel"/>
    <w:tmpl w:val="E390E92F"/>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0000001D"/>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0000001E"/>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0000001F"/>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00000020"/>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00000021"/>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00000022"/>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a70fefe0-0b62-47f4-b908-4edd6a6ab3f4"/>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f0ac666-e2ae-41f9-889b-0d2b00edf5f9"/>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7d3f4b2-31b1-4573-945b-3a6330272419"/>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c3fc57b6-de5d-42bf-bbbe-7e297e1f62d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80826f5c-5551-451f-bfb0-6a8bbd5b9aa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9fa1c2e5-bda7-402c-aca6-5619ccb2628c"/>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c4454e91-fa21-4c18-95cc-a07354f9645a"/>
    <w:basedOn w:val="style65"/>
    <w:next w:val="style4108"/>
    <w:link w:val="style180"/>
    <w:uiPriority w:val="29"/>
    <w:rPr>
      <w:i/>
      <w:iCs/>
      <w:color w:val="000000"/>
    </w:rPr>
  </w:style>
  <w:style w:type="character" w:customStyle="1" w:styleId="style4109">
    <w:name w:val="Heading 4 Char_865049c8-ff2e-4b27-b1f5-c78f5e7c8a86"/>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550600d-394d-4dee-902a-5656e4b7cd1e"/>
    <w:basedOn w:val="style65"/>
    <w:next w:val="style4110"/>
    <w:link w:val="style5"/>
    <w:uiPriority w:val="9"/>
    <w:rPr>
      <w:rFonts w:ascii="Calibri" w:cs="宋体" w:eastAsia="ＭＳ ゴシック" w:hAnsi="Calibri"/>
      <w:color w:val="243f60"/>
    </w:rPr>
  </w:style>
  <w:style w:type="character" w:customStyle="1" w:styleId="style4111">
    <w:name w:val="Heading 6 Char_2983c5b8-3f83-4a44-bc1f-a73fdcd0cb55"/>
    <w:basedOn w:val="style65"/>
    <w:next w:val="style4111"/>
    <w:link w:val="style6"/>
    <w:uiPriority w:val="9"/>
    <w:rPr>
      <w:rFonts w:ascii="Calibri" w:cs="宋体" w:eastAsia="ＭＳ ゴシック" w:hAnsi="Calibri"/>
      <w:i/>
      <w:iCs/>
      <w:color w:val="243f60"/>
    </w:rPr>
  </w:style>
  <w:style w:type="character" w:customStyle="1" w:styleId="style4112">
    <w:name w:val="Heading 7 Char_815dc6e7-a5a5-4018-89f4-955bdfed9340"/>
    <w:basedOn w:val="style65"/>
    <w:next w:val="style4112"/>
    <w:link w:val="style7"/>
    <w:uiPriority w:val="9"/>
    <w:rPr>
      <w:rFonts w:ascii="Calibri" w:cs="宋体" w:eastAsia="ＭＳ ゴシック" w:hAnsi="Calibri"/>
      <w:i/>
      <w:iCs/>
      <w:color w:val="404040"/>
    </w:rPr>
  </w:style>
  <w:style w:type="character" w:customStyle="1" w:styleId="style4113">
    <w:name w:val="Heading 8 Char_ff5e5737-ba05-4578-8877-a82893e072e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b0eaf387-b053-4f86-93ba-543c58ecee5b"/>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5cede547-e1f8-4033-944d-30c0f0020dd7"/>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Words>5689</Words>
  <Pages>1</Pages>
  <Characters>31364</Characters>
  <Application>WPS Office</Application>
  <DocSecurity>0</DocSecurity>
  <Paragraphs>431</Paragraphs>
  <ScaleCrop>false</ScaleCrop>
  <LinksUpToDate>false</LinksUpToDate>
  <CharactersWithSpaces>36791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2026-07-06T19:48:16Z</dcterms:created>
  <dc:creator>python-docx</dc:creator>
  <dc:description>generated by python-docx</dc:description>
  <lastModifiedBy>Infinix X669</lastModifiedBy>
  <dcterms:modified xsi:type="dcterms:W3CDTF">2026-07-08T20:56:56Z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2f23ac796fb1495998bb332ab06c93d5</vt:lpwstr>
  </property>
</Properties>
</file>